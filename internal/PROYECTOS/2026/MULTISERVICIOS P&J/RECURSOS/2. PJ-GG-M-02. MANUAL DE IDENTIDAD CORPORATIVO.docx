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  <Default ContentType="image/png" Extension="png"/>
  <Default ContentType="image/jpg" Extension="jpg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sz w:val="10"/>
          <w:szCs w:val="10"/>
        </w:rPr>
        <w:jc w:val="left"/>
        <w:spacing w:before="1" w:line="100" w:lineRule="exact"/>
      </w:pPr>
      <w:r>
        <w:rPr>
          <w:sz w:val="10"/>
          <w:szCs w:val="10"/>
        </w:rPr>
      </w:r>
    </w:p>
    <w:tbl>
      <w:tblPr>
        <w:tblW w:type="auto" w:w="0"/>
        <w:tblLook w:val="01E0"/>
        <w:jc w:val="left"/>
        <w:tblInd w:type="dxa" w:w="99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278"/>
        </w:trPr>
        <w:tc>
          <w:tcPr>
            <w:tcW w:type="dxa" w:w="300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532"/>
            </w:pP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DI</w:t>
            </w:r>
            <w:r>
              <w:rPr>
                <w:rFonts w:ascii="Calibri" w:cs="Calibri" w:eastAsia="Calibri" w:hAnsi="Calibri"/>
                <w:b/>
                <w:spacing w:val="-3"/>
                <w:w w:val="100"/>
                <w:sz w:val="22"/>
                <w:szCs w:val="22"/>
              </w:rPr>
              <w:t>G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b/>
                <w:spacing w:val="6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ascii="Calibri" w:cs="Calibri" w:eastAsia="Calibri" w:hAnsi="Calibri"/>
                <w:b/>
                <w:spacing w:val="-2"/>
                <w:w w:val="100"/>
                <w:sz w:val="22"/>
                <w:szCs w:val="22"/>
              </w:rPr>
              <w:t>G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G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Calibri" w:cs="Calibri" w:eastAsia="Calibri" w:hAnsi="Calibri"/>
                <w:b/>
                <w:spacing w:val="-3"/>
                <w:w w:val="100"/>
                <w:sz w:val="22"/>
                <w:szCs w:val="22"/>
              </w:rPr>
              <w:t>-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01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5"/>
            <w:vMerge w:val="restart"/>
            <w:tcBorders>
              <w:top w:color="000000" w:space="0" w:sz="5" w:val="single"/>
              <w:left w:color="000000" w:space="0" w:sz="5" w:val="single"/>
              <w:right w:color="000000" w:space="0" w:sz="5" w:val="single"/>
            </w:tcBorders>
          </w:tcPr>
          <w:p>
            <w:pPr>
              <w:rPr>
                <w:sz w:val="14"/>
                <w:szCs w:val="14"/>
              </w:rPr>
              <w:jc w:val="left"/>
              <w:spacing w:before="1" w:line="140" w:lineRule="exact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center"/>
              <w:ind w:hanging="2" w:left="257" w:right="256"/>
            </w:pPr>
            <w:r>
              <w:rPr>
                <w:rFonts w:ascii="Calibri" w:cs="Calibri" w:eastAsia="Calibri" w:hAnsi="Calibri"/>
                <w:b/>
                <w:spacing w:val="1"/>
                <w:w w:val="93"/>
                <w:sz w:val="22"/>
                <w:szCs w:val="22"/>
              </w:rPr>
              <w:t>M</w:t>
            </w:r>
            <w:r>
              <w:rPr>
                <w:rFonts w:ascii="Calibri" w:cs="Calibri" w:eastAsia="Calibri" w:hAnsi="Calibri"/>
                <w:b/>
                <w:spacing w:val="0"/>
                <w:w w:val="93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b/>
                <w:spacing w:val="-1"/>
                <w:w w:val="93"/>
                <w:sz w:val="22"/>
                <w:szCs w:val="22"/>
              </w:rPr>
              <w:t>N</w:t>
            </w:r>
            <w:r>
              <w:rPr>
                <w:rFonts w:ascii="Calibri" w:cs="Calibri" w:eastAsia="Calibri" w:hAnsi="Calibri"/>
                <w:b/>
                <w:spacing w:val="0"/>
                <w:w w:val="93"/>
                <w:sz w:val="22"/>
                <w:szCs w:val="22"/>
              </w:rPr>
              <w:t>UAL</w:t>
            </w:r>
            <w:r>
              <w:rPr>
                <w:rFonts w:ascii="Calibri" w:cs="Calibri" w:eastAsia="Calibri" w:hAnsi="Calibri"/>
                <w:b/>
                <w:spacing w:val="-4"/>
                <w:w w:val="93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Calibri" w:cs="Calibri" w:eastAsia="Calibri" w:hAnsi="Calibri"/>
                <w:b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103"/>
                <w:sz w:val="22"/>
                <w:szCs w:val="22"/>
              </w:rPr>
              <w:t>ID</w:t>
            </w:r>
            <w:r>
              <w:rPr>
                <w:rFonts w:ascii="Calibri" w:cs="Calibri" w:eastAsia="Calibri" w:hAnsi="Calibri"/>
                <w:b/>
                <w:spacing w:val="-1"/>
                <w:w w:val="103"/>
                <w:sz w:val="22"/>
                <w:szCs w:val="22"/>
              </w:rPr>
              <w:t>E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N</w:t>
            </w:r>
            <w:r>
              <w:rPr>
                <w:rFonts w:ascii="Calibri" w:cs="Calibri" w:eastAsia="Calibri" w:hAnsi="Calibri"/>
                <w:b/>
                <w:spacing w:val="-1"/>
                <w:w w:val="91"/>
                <w:sz w:val="22"/>
                <w:szCs w:val="22"/>
              </w:rPr>
              <w:t>T</w:t>
            </w:r>
            <w:r>
              <w:rPr>
                <w:rFonts w:ascii="Calibri" w:cs="Calibri" w:eastAsia="Calibri" w:hAnsi="Calibri"/>
                <w:b/>
                <w:spacing w:val="0"/>
                <w:w w:val="98"/>
                <w:sz w:val="22"/>
                <w:szCs w:val="22"/>
              </w:rPr>
              <w:t>IDAD</w:t>
            </w:r>
            <w:r>
              <w:rPr>
                <w:rFonts w:ascii="Calibri" w:cs="Calibri" w:eastAsia="Calibri" w:hAnsi="Calibri"/>
                <w:b/>
                <w:spacing w:val="0"/>
                <w:w w:val="98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C</w:t>
            </w:r>
            <w:r>
              <w:rPr>
                <w:rFonts w:ascii="Calibri" w:cs="Calibri" w:eastAsia="Calibri" w:hAnsi="Calibri"/>
                <w:b/>
                <w:spacing w:val="1"/>
                <w:w w:val="98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b/>
                <w:spacing w:val="0"/>
                <w:w w:val="98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b/>
                <w:spacing w:val="1"/>
                <w:w w:val="98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b/>
                <w:spacing w:val="0"/>
                <w:w w:val="98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T</w:t>
            </w:r>
            <w:r>
              <w:rPr>
                <w:rFonts w:ascii="Calibri" w:cs="Calibri" w:eastAsia="Calibri" w:hAnsi="Calibri"/>
                <w:b/>
                <w:spacing w:val="-2"/>
                <w:w w:val="98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1"/>
                <w:w w:val="98"/>
                <w:sz w:val="22"/>
                <w:szCs w:val="22"/>
              </w:rPr>
              <w:t>V</w:t>
            </w:r>
            <w:r>
              <w:rPr>
                <w:rFonts w:ascii="Calibri" w:cs="Calibri" w:eastAsia="Calibri" w:hAnsi="Calibri"/>
                <w:b/>
                <w:spacing w:val="0"/>
                <w:w w:val="98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b/>
                <w:spacing w:val="-5"/>
                <w:w w:val="98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81"/>
                <w:sz w:val="22"/>
                <w:szCs w:val="22"/>
              </w:rPr>
              <w:t>–</w:t>
            </w:r>
            <w:r>
              <w:rPr>
                <w:rFonts w:ascii="Calibri" w:cs="Calibri" w:eastAsia="Calibri" w:hAnsi="Calibri"/>
                <w:b/>
                <w:spacing w:val="0"/>
                <w:w w:val="81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UL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ascii="Calibri" w:cs="Calibri" w:eastAsia="Calibri" w:hAnsi="Calibri"/>
                <w:b/>
                <w:spacing w:val="-3"/>
                <w:w w:val="100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V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95"/>
                <w:sz w:val="22"/>
                <w:szCs w:val="22"/>
              </w:rPr>
              <w:t>P&amp;J</w:t>
            </w:r>
            <w:r>
              <w:rPr>
                <w:rFonts w:ascii="Calibri" w:cs="Calibri" w:eastAsia="Calibri" w:hAnsi="Calibri"/>
                <w:b/>
                <w:spacing w:val="-8"/>
                <w:w w:val="95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-1"/>
                <w:w w:val="114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.</w:t>
            </w:r>
            <w:r>
              <w:rPr>
                <w:rFonts w:ascii="Calibri" w:cs="Calibri" w:eastAsia="Calibri" w:hAnsi="Calibri"/>
                <w:b/>
                <w:spacing w:val="-2"/>
                <w:w w:val="91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.</w:t>
            </w:r>
            <w:r>
              <w:rPr>
                <w:rFonts w:ascii="Calibri" w:cs="Calibri" w:eastAsia="Calibri" w:hAnsi="Calibri"/>
                <w:b/>
                <w:spacing w:val="0"/>
                <w:w w:val="114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8"/>
            <w:vMerge w:val="restart"/>
            <w:tcBorders>
              <w:top w:color="000000" w:space="0" w:sz="5" w:val="single"/>
              <w:left w:color="000000" w:space="0" w:sz="5" w:val="single"/>
              <w:right w:color="000000" w:space="0" w:sz="5" w:val="single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="100" w:lineRule="exact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  <w:jc w:val="left"/>
              <w:ind w:left="478"/>
            </w:pPr>
            <w:r>
              <w:pict>
                <v:shape style="width:99pt;height:42.05pt" type="#_x0000_t75">
                  <v:imagedata o:title="" r:id="rId4"/>
                </v:shape>
              </w:pic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</w:r>
          </w:p>
          <w:p>
            <w:pPr>
              <w:rPr>
                <w:sz w:val="16"/>
                <w:szCs w:val="16"/>
              </w:rPr>
              <w:jc w:val="left"/>
              <w:spacing w:before="1" w:line="160" w:lineRule="exact"/>
            </w:pPr>
            <w:r>
              <w:rPr>
                <w:sz w:val="16"/>
                <w:szCs w:val="16"/>
              </w:rPr>
            </w:r>
          </w:p>
        </w:tc>
      </w:tr>
      <w:tr>
        <w:trPr>
          <w:trHeight w:hRule="exact" w:val="278"/>
        </w:trPr>
        <w:tc>
          <w:tcPr>
            <w:tcW w:type="dxa" w:w="300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center"/>
              <w:spacing w:line="260" w:lineRule="exact"/>
              <w:ind w:left="953" w:right="956"/>
            </w:pPr>
            <w:r>
              <w:rPr>
                <w:rFonts w:ascii="Calibri" w:cs="Calibri" w:eastAsia="Calibri" w:hAnsi="Calibri"/>
                <w:b/>
                <w:spacing w:val="1"/>
                <w:w w:val="93"/>
                <w:sz w:val="22"/>
                <w:szCs w:val="22"/>
              </w:rPr>
              <w:t>V</w:t>
            </w:r>
            <w:r>
              <w:rPr>
                <w:rFonts w:ascii="Calibri" w:cs="Calibri" w:eastAsia="Calibri" w:hAnsi="Calibri"/>
                <w:b/>
                <w:spacing w:val="-1"/>
                <w:w w:val="106"/>
                <w:sz w:val="22"/>
                <w:szCs w:val="22"/>
              </w:rPr>
              <w:t>E</w:t>
            </w:r>
            <w:r>
              <w:rPr>
                <w:rFonts w:ascii="Calibri" w:cs="Calibri" w:eastAsia="Calibri" w:hAnsi="Calibri"/>
                <w:b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b/>
                <w:spacing w:val="1"/>
                <w:w w:val="114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b/>
                <w:spacing w:val="-2"/>
                <w:w w:val="102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1"/>
                <w:w w:val="97"/>
                <w:sz w:val="22"/>
                <w:szCs w:val="22"/>
              </w:rPr>
              <w:t>Ó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N</w:t>
            </w:r>
            <w:r>
              <w:rPr>
                <w:rFonts w:ascii="Calibri" w:cs="Calibri" w:eastAsia="Calibri" w:hAnsi="Calibri"/>
                <w:b/>
                <w:spacing w:val="-1"/>
                <w:w w:val="97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5"/>
            <w:vMerge w:val=""/>
            <w:tcBorders>
              <w:left w:color="000000" w:space="0" w:sz="5" w:val="single"/>
              <w:right w:color="000000" w:space="0" w:sz="5" w:val="single"/>
            </w:tcBorders>
          </w:tcPr>
          <w:p/>
        </w:tc>
        <w:tc>
          <w:tcPr>
            <w:tcW w:type="dxa" w:w="3008"/>
            <w:vMerge w:val=""/>
            <w:tcBorders>
              <w:left w:color="000000" w:space="0" w:sz="5" w:val="single"/>
              <w:right w:color="000000" w:space="0" w:sz="5" w:val="single"/>
            </w:tcBorders>
          </w:tcPr>
          <w:p/>
        </w:tc>
      </w:tr>
      <w:tr>
        <w:trPr>
          <w:trHeight w:hRule="exact" w:val="279"/>
        </w:trPr>
        <w:tc>
          <w:tcPr>
            <w:tcW w:type="dxa" w:w="300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633"/>
            </w:pPr>
            <w:r>
              <w:rPr>
                <w:rFonts w:ascii="Calibri" w:cs="Calibri" w:eastAsia="Calibri" w:hAnsi="Calibri"/>
                <w:b/>
                <w:w w:val="105"/>
                <w:sz w:val="22"/>
                <w:szCs w:val="22"/>
              </w:rPr>
              <w:t>F</w:t>
            </w:r>
            <w:r>
              <w:rPr>
                <w:rFonts w:ascii="Calibri" w:cs="Calibri" w:eastAsia="Calibri" w:hAnsi="Calibri"/>
                <w:b/>
                <w:spacing w:val="-1"/>
                <w:w w:val="105"/>
                <w:sz w:val="22"/>
                <w:szCs w:val="22"/>
              </w:rPr>
              <w:t>E</w:t>
            </w:r>
            <w:r>
              <w:rPr>
                <w:rFonts w:ascii="Calibri" w:cs="Calibri" w:eastAsia="Calibri" w:hAnsi="Calibri"/>
                <w:b/>
                <w:spacing w:val="-1"/>
                <w:w w:val="120"/>
                <w:sz w:val="22"/>
                <w:szCs w:val="22"/>
              </w:rPr>
              <w:t>C</w:t>
            </w:r>
            <w:r>
              <w:rPr>
                <w:rFonts w:ascii="Calibri" w:cs="Calibri" w:eastAsia="Calibri" w:hAnsi="Calibri"/>
                <w:b/>
                <w:spacing w:val="0"/>
                <w:w w:val="97"/>
                <w:sz w:val="22"/>
                <w:szCs w:val="22"/>
              </w:rPr>
              <w:t>HA</w:t>
            </w:r>
            <w:r>
              <w:rPr>
                <w:rFonts w:ascii="Calibri" w:cs="Calibri" w:eastAsia="Calibri" w:hAnsi="Calibri"/>
                <w:b/>
                <w:spacing w:val="1"/>
                <w:w w:val="97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b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1</w:t>
            </w:r>
            <w:r>
              <w:rPr>
                <w:rFonts w:ascii="Calibri" w:cs="Calibri" w:eastAsia="Calibri" w:hAnsi="Calibri"/>
                <w:b/>
                <w:spacing w:val="-1"/>
                <w:w w:val="82"/>
                <w:sz w:val="22"/>
                <w:szCs w:val="22"/>
              </w:rPr>
              <w:t>/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1</w:t>
            </w:r>
            <w:r>
              <w:rPr>
                <w:rFonts w:ascii="Calibri" w:cs="Calibri" w:eastAsia="Calibri" w:hAnsi="Calibri"/>
                <w:b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ascii="Calibri" w:cs="Calibri" w:eastAsia="Calibri" w:hAnsi="Calibri"/>
                <w:b/>
                <w:spacing w:val="-1"/>
                <w:w w:val="82"/>
                <w:sz w:val="22"/>
                <w:szCs w:val="22"/>
              </w:rPr>
              <w:t>/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ascii="Calibri" w:cs="Calibri" w:eastAsia="Calibri" w:hAnsi="Calibri"/>
                <w:b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5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5"/>
            <w:vMerge w:val=""/>
            <w:tcBorders>
              <w:left w:color="000000" w:space="0" w:sz="5" w:val="single"/>
              <w:right w:color="000000" w:space="0" w:sz="5" w:val="single"/>
            </w:tcBorders>
          </w:tcPr>
          <w:p/>
        </w:tc>
        <w:tc>
          <w:tcPr>
            <w:tcW w:type="dxa" w:w="3008"/>
            <w:vMerge w:val=""/>
            <w:tcBorders>
              <w:left w:color="000000" w:space="0" w:sz="5" w:val="single"/>
              <w:right w:color="000000" w:space="0" w:sz="5" w:val="single"/>
            </w:tcBorders>
          </w:tcPr>
          <w:p/>
        </w:tc>
      </w:tr>
      <w:tr>
        <w:trPr>
          <w:trHeight w:hRule="exact" w:val="278"/>
        </w:trPr>
        <w:tc>
          <w:tcPr>
            <w:tcW w:type="dxa" w:w="300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906"/>
            </w:pP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Pá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g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b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ascii="Calibri" w:cs="Calibri" w:eastAsia="Calibri" w:hAnsi="Calibri"/>
                <w:b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-2"/>
                <w:w w:val="100"/>
                <w:sz w:val="22"/>
                <w:szCs w:val="22"/>
              </w:rPr>
              <w:t>d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Calibri" w:cs="Calibri" w:eastAsia="Calibri" w:hAnsi="Calibri"/>
                <w:b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5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5"/>
            <w:vMerge w:val=""/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/>
        </w:tc>
        <w:tc>
          <w:tcPr>
            <w:tcW w:type="dxa" w:w="3008"/>
            <w:vMerge w:val=""/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/>
        </w:tc>
      </w:tr>
    </w:tbl>
    <w:p>
      <w:pPr>
        <w:rPr>
          <w:sz w:val="18"/>
          <w:szCs w:val="18"/>
        </w:rPr>
        <w:jc w:val="left"/>
        <w:spacing w:before="5" w:line="180" w:lineRule="exact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16" w:line="525" w:lineRule="auto"/>
        <w:ind w:left="100" w:right="3477"/>
      </w:pPr>
      <w:r>
        <w:rPr>
          <w:rFonts w:ascii="Calibri" w:cs="Calibri" w:eastAsia="Calibri" w:hAnsi="Calibri"/>
          <w:b/>
          <w:spacing w:val="1"/>
          <w:w w:val="96"/>
          <w:sz w:val="22"/>
          <w:szCs w:val="22"/>
        </w:rPr>
        <w:t>M</w:t>
      </w:r>
      <w:r>
        <w:rPr>
          <w:rFonts w:ascii="Calibri" w:cs="Calibri" w:eastAsia="Calibri" w:hAnsi="Calibri"/>
          <w:b/>
          <w:spacing w:val="0"/>
          <w:w w:val="96"/>
          <w:sz w:val="22"/>
          <w:szCs w:val="22"/>
        </w:rPr>
        <w:t>an</w:t>
      </w:r>
      <w:r>
        <w:rPr>
          <w:rFonts w:ascii="Calibri" w:cs="Calibri" w:eastAsia="Calibri" w:hAnsi="Calibri"/>
          <w:b/>
          <w:spacing w:val="-1"/>
          <w:w w:val="96"/>
          <w:sz w:val="22"/>
          <w:szCs w:val="22"/>
        </w:rPr>
        <w:t>u</w:t>
      </w:r>
      <w:r>
        <w:rPr>
          <w:rFonts w:ascii="Calibri" w:cs="Calibri" w:eastAsia="Calibri" w:hAnsi="Calibri"/>
          <w:b/>
          <w:spacing w:val="0"/>
          <w:w w:val="96"/>
          <w:sz w:val="22"/>
          <w:szCs w:val="22"/>
        </w:rPr>
        <w:t>al</w:t>
      </w:r>
      <w:r>
        <w:rPr>
          <w:rFonts w:ascii="Calibri" w:cs="Calibri" w:eastAsia="Calibri" w:hAnsi="Calibri"/>
          <w:b/>
          <w:spacing w:val="-9"/>
          <w:w w:val="96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d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-9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d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id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d</w:t>
      </w:r>
      <w:r>
        <w:rPr>
          <w:rFonts w:ascii="Calibri" w:cs="Calibri" w:eastAsia="Calibri" w:hAnsi="Calibri"/>
          <w:b/>
          <w:spacing w:val="-19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r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p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rativa</w:t>
      </w:r>
      <w:r>
        <w:rPr>
          <w:rFonts w:ascii="Calibri" w:cs="Calibri" w:eastAsia="Calibri" w:hAnsi="Calibri"/>
          <w:b/>
          <w:spacing w:val="-11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-</w:t>
      </w:r>
      <w:r>
        <w:rPr>
          <w:rFonts w:ascii="Calibri" w:cs="Calibri" w:eastAsia="Calibri" w:hAnsi="Calibri"/>
          <w:b/>
          <w:spacing w:val="-12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M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UL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S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R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V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S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3"/>
          <w:w w:val="94"/>
          <w:sz w:val="22"/>
          <w:szCs w:val="22"/>
        </w:rPr>
        <w:t>P</w:t>
      </w:r>
      <w:r>
        <w:rPr>
          <w:rFonts w:ascii="Calibri" w:cs="Calibri" w:eastAsia="Calibri" w:hAnsi="Calibri"/>
          <w:b/>
          <w:spacing w:val="0"/>
          <w:w w:val="94"/>
          <w:sz w:val="22"/>
          <w:szCs w:val="22"/>
        </w:rPr>
        <w:t>&amp;J</w:t>
      </w:r>
      <w:r>
        <w:rPr>
          <w:rFonts w:ascii="Calibri" w:cs="Calibri" w:eastAsia="Calibri" w:hAnsi="Calibri"/>
          <w:b/>
          <w:spacing w:val="-6"/>
          <w:w w:val="94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1"/>
          <w:w w:val="114"/>
          <w:sz w:val="22"/>
          <w:szCs w:val="22"/>
        </w:rPr>
        <w:t>S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.</w:t>
      </w:r>
      <w:r>
        <w:rPr>
          <w:rFonts w:ascii="Calibri" w:cs="Calibri" w:eastAsia="Calibri" w:hAnsi="Calibri"/>
          <w:b/>
          <w:spacing w:val="0"/>
          <w:w w:val="94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-1"/>
          <w:w w:val="94"/>
          <w:sz w:val="22"/>
          <w:szCs w:val="22"/>
        </w:rPr>
        <w:t>.</w:t>
      </w:r>
      <w:r>
        <w:rPr>
          <w:rFonts w:ascii="Calibri" w:cs="Calibri" w:eastAsia="Calibri" w:hAnsi="Calibri"/>
          <w:b/>
          <w:spacing w:val="1"/>
          <w:w w:val="114"/>
          <w:sz w:val="22"/>
          <w:szCs w:val="22"/>
        </w:rPr>
        <w:t>S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.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p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í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u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lo</w:t>
      </w:r>
      <w:r>
        <w:rPr>
          <w:rFonts w:ascii="Calibri" w:cs="Calibri" w:eastAsia="Calibri" w:hAnsi="Calibri"/>
          <w:b/>
          <w:spacing w:val="9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:</w:t>
      </w:r>
      <w:r>
        <w:rPr>
          <w:rFonts w:ascii="Calibri" w:cs="Calibri" w:eastAsia="Calibri" w:hAnsi="Calibri"/>
          <w:b/>
          <w:spacing w:val="-9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F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u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d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am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s</w:t>
      </w:r>
      <w:r>
        <w:rPr>
          <w:rFonts w:ascii="Calibri" w:cs="Calibri" w:eastAsia="Calibri" w:hAnsi="Calibri"/>
          <w:b/>
          <w:spacing w:val="-11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s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raté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g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ic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s</w:t>
      </w:r>
      <w:r>
        <w:rPr>
          <w:rFonts w:ascii="Calibri" w:cs="Calibri" w:eastAsia="Calibri" w:hAnsi="Calibri"/>
          <w:b/>
          <w:spacing w:val="19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y</w:t>
      </w:r>
      <w:r>
        <w:rPr>
          <w:rFonts w:ascii="Calibri" w:cs="Calibri" w:eastAsia="Calibri" w:hAnsi="Calibri"/>
          <w:b/>
          <w:spacing w:val="-15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4"/>
          <w:sz w:val="22"/>
          <w:szCs w:val="22"/>
        </w:rPr>
        <w:t>F</w:t>
      </w:r>
      <w:r>
        <w:rPr>
          <w:rFonts w:ascii="Calibri" w:cs="Calibri" w:eastAsia="Calibri" w:hAnsi="Calibri"/>
          <w:b/>
          <w:spacing w:val="-1"/>
          <w:w w:val="104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-2"/>
          <w:w w:val="111"/>
          <w:sz w:val="22"/>
          <w:szCs w:val="22"/>
        </w:rPr>
        <w:t>l</w:t>
      </w:r>
      <w:r>
        <w:rPr>
          <w:rFonts w:ascii="Calibri" w:cs="Calibri" w:eastAsia="Calibri" w:hAnsi="Calibri"/>
          <w:b/>
          <w:spacing w:val="1"/>
          <w:w w:val="96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0"/>
          <w:w w:val="102"/>
          <w:sz w:val="22"/>
          <w:szCs w:val="22"/>
        </w:rPr>
        <w:t>sof</w:t>
      </w:r>
      <w:r>
        <w:rPr>
          <w:rFonts w:ascii="Calibri" w:cs="Calibri" w:eastAsia="Calibri" w:hAnsi="Calibri"/>
          <w:b/>
          <w:spacing w:val="-2"/>
          <w:w w:val="102"/>
          <w:sz w:val="22"/>
          <w:szCs w:val="22"/>
        </w:rPr>
        <w:t>í</w:t>
      </w:r>
      <w:r>
        <w:rPr>
          <w:rFonts w:ascii="Calibri" w:cs="Calibri" w:eastAsia="Calibri" w:hAnsi="Calibri"/>
          <w:b/>
          <w:spacing w:val="0"/>
          <w:w w:val="101"/>
          <w:sz w:val="22"/>
          <w:szCs w:val="22"/>
        </w:rPr>
        <w:t>a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58"/>
        <w:ind w:left="100"/>
      </w:pP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p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í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u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lo</w:t>
      </w:r>
      <w:r>
        <w:rPr>
          <w:rFonts w:ascii="Calibri" w:cs="Calibri" w:eastAsia="Calibri" w:hAnsi="Calibri"/>
          <w:b/>
          <w:spacing w:val="9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:</w:t>
      </w:r>
      <w:r>
        <w:rPr>
          <w:rFonts w:ascii="Calibri" w:cs="Calibri" w:eastAsia="Calibri" w:hAnsi="Calibri"/>
          <w:b/>
          <w:spacing w:val="-7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d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idad</w:t>
      </w:r>
      <w:r>
        <w:rPr>
          <w:rFonts w:ascii="Calibri" w:cs="Calibri" w:eastAsia="Calibri" w:hAnsi="Calibri"/>
          <w:b/>
          <w:spacing w:val="-18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V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s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u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l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Primar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-15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(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l</w:t>
      </w:r>
      <w:r>
        <w:rPr>
          <w:rFonts w:ascii="Calibri" w:cs="Calibri" w:eastAsia="Calibri" w:hAnsi="Calibri"/>
          <w:b/>
          <w:spacing w:val="2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L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g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p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)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3" w:line="120" w:lineRule="exact"/>
      </w:pPr>
      <w:r>
        <w:rPr>
          <w:sz w:val="12"/>
          <w:szCs w:val="1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line="260" w:lineRule="exact"/>
        <w:ind w:left="100"/>
      </w:pP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l</w:t>
      </w:r>
      <w:r>
        <w:rPr>
          <w:rFonts w:ascii="Calibri" w:cs="Calibri" w:eastAsia="Calibri" w:hAnsi="Calibri"/>
          <w:b/>
          <w:spacing w:val="3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Logoti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p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-2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P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ri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p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al</w:t>
      </w:r>
      <w:r>
        <w:rPr>
          <w:rFonts w:ascii="Calibri" w:cs="Calibri" w:eastAsia="Calibri" w:hAnsi="Calibri"/>
          <w:b/>
          <w:spacing w:val="12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(I</w:t>
      </w:r>
      <w:r>
        <w:rPr>
          <w:rFonts w:ascii="Calibri" w:cs="Calibri" w:eastAsia="Calibri" w:hAnsi="Calibri"/>
          <w:b/>
          <w:spacing w:val="-4"/>
          <w:w w:val="100"/>
          <w:sz w:val="22"/>
          <w:szCs w:val="22"/>
        </w:rPr>
        <w:t>s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ipo</w:t>
      </w:r>
      <w:r>
        <w:rPr>
          <w:rFonts w:ascii="Calibri" w:cs="Calibri" w:eastAsia="Calibri" w:hAnsi="Calibri"/>
          <w:b/>
          <w:spacing w:val="-14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+</w:t>
      </w:r>
      <w:r>
        <w:rPr>
          <w:rFonts w:ascii="Calibri" w:cs="Calibri" w:eastAsia="Calibri" w:hAnsi="Calibri"/>
          <w:b/>
          <w:spacing w:val="-6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L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g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p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)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sz w:val="26"/>
          <w:szCs w:val="26"/>
        </w:rPr>
        <w:jc w:val="left"/>
        <w:spacing w:before="7" w:line="260" w:lineRule="exact"/>
      </w:pPr>
      <w:r>
        <w:rPr>
          <w:sz w:val="26"/>
          <w:szCs w:val="26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16"/>
        <w:ind w:left="100"/>
      </w:pP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Des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r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p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ó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27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d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l</w:t>
      </w:r>
      <w:r>
        <w:rPr>
          <w:rFonts w:ascii="Calibri" w:cs="Calibri" w:eastAsia="Calibri" w:hAnsi="Calibri"/>
          <w:b/>
          <w:spacing w:val="-6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Logoti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p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:</w:t>
      </w:r>
      <w:r>
        <w:rPr>
          <w:rFonts w:ascii="Calibri" w:cs="Calibri" w:eastAsia="Calibri" w:hAnsi="Calibri"/>
          <w:b/>
          <w:spacing w:val="-19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2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el</w:t>
      </w:r>
      <w:r>
        <w:rPr>
          <w:rFonts w:ascii="Calibri" w:cs="Calibri" w:eastAsia="Calibri" w:hAnsi="Calibri"/>
          <w:spacing w:val="-9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I</w:t>
      </w:r>
      <w:r>
        <w:rPr>
          <w:rFonts w:ascii="Calibri" w:cs="Calibri" w:eastAsia="Calibri" w:hAnsi="Calibri"/>
          <w:spacing w:val="0"/>
          <w:w w:val="97"/>
          <w:sz w:val="22"/>
          <w:szCs w:val="22"/>
        </w:rPr>
        <w:t>so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t</w:t>
      </w:r>
      <w:r>
        <w:rPr>
          <w:rFonts w:ascii="Calibri" w:cs="Calibri" w:eastAsia="Calibri" w:hAnsi="Calibri"/>
          <w:spacing w:val="1"/>
          <w:w w:val="97"/>
          <w:sz w:val="22"/>
          <w:szCs w:val="22"/>
        </w:rPr>
        <w:t>i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p</w:t>
      </w:r>
      <w:r>
        <w:rPr>
          <w:rFonts w:ascii="Calibri" w:cs="Calibri" w:eastAsia="Calibri" w:hAnsi="Calibri"/>
          <w:spacing w:val="0"/>
          <w:w w:val="97"/>
          <w:sz w:val="22"/>
          <w:szCs w:val="22"/>
        </w:rPr>
        <w:t>o</w:t>
      </w:r>
      <w:r>
        <w:rPr>
          <w:rFonts w:ascii="Calibri" w:cs="Calibri" w:eastAsia="Calibri" w:hAnsi="Calibri"/>
          <w:spacing w:val="-3"/>
          <w:w w:val="97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es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un</w:t>
      </w:r>
      <w:r>
        <w:rPr>
          <w:rFonts w:ascii="Calibri" w:cs="Calibri" w:eastAsia="Calibri" w:hAnsi="Calibri"/>
          <w:spacing w:val="-18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1"/>
          <w:w w:val="97"/>
          <w:sz w:val="22"/>
          <w:szCs w:val="22"/>
        </w:rPr>
        <w:t>e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l</w:t>
      </w:r>
      <w:r>
        <w:rPr>
          <w:rFonts w:ascii="Calibri" w:cs="Calibri" w:eastAsia="Calibri" w:hAnsi="Calibri"/>
          <w:spacing w:val="1"/>
          <w:w w:val="97"/>
          <w:sz w:val="22"/>
          <w:szCs w:val="22"/>
        </w:rPr>
        <w:t>e</w:t>
      </w:r>
      <w:r>
        <w:rPr>
          <w:rFonts w:ascii="Calibri" w:cs="Calibri" w:eastAsia="Calibri" w:hAnsi="Calibri"/>
          <w:spacing w:val="-3"/>
          <w:w w:val="97"/>
          <w:sz w:val="22"/>
          <w:szCs w:val="22"/>
        </w:rPr>
        <w:t>m</w:t>
      </w:r>
      <w:r>
        <w:rPr>
          <w:rFonts w:ascii="Calibri" w:cs="Calibri" w:eastAsia="Calibri" w:hAnsi="Calibri"/>
          <w:spacing w:val="1"/>
          <w:w w:val="97"/>
          <w:sz w:val="22"/>
          <w:szCs w:val="22"/>
        </w:rPr>
        <w:t>e</w:t>
      </w:r>
      <w:r>
        <w:rPr>
          <w:rFonts w:ascii="Calibri" w:cs="Calibri" w:eastAsia="Calibri" w:hAnsi="Calibri"/>
          <w:spacing w:val="1"/>
          <w:w w:val="97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97"/>
          <w:sz w:val="22"/>
          <w:szCs w:val="22"/>
        </w:rPr>
        <w:t>to</w:t>
      </w:r>
      <w:r>
        <w:rPr>
          <w:rFonts w:ascii="Calibri" w:cs="Calibri" w:eastAsia="Calibri" w:hAnsi="Calibri"/>
          <w:spacing w:val="-8"/>
          <w:w w:val="97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g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á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f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co</w:t>
      </w:r>
      <w:r>
        <w:rPr>
          <w:rFonts w:ascii="Calibri" w:cs="Calibri" w:eastAsia="Calibri" w:hAnsi="Calibri"/>
          <w:spacing w:val="-19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q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ue</w:t>
      </w:r>
      <w:r>
        <w:rPr>
          <w:rFonts w:ascii="Calibri" w:cs="Calibri" w:eastAsia="Calibri" w:hAnsi="Calibri"/>
          <w:spacing w:val="-17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u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g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4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19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m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vi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m</w:t>
      </w:r>
      <w:r>
        <w:rPr>
          <w:rFonts w:ascii="Calibri" w:cs="Calibri" w:eastAsia="Calibri" w:hAnsi="Calibri"/>
          <w:spacing w:val="-2"/>
          <w:w w:val="96"/>
          <w:sz w:val="22"/>
          <w:szCs w:val="22"/>
        </w:rPr>
        <w:t>i</w:t>
      </w:r>
      <w:r>
        <w:rPr>
          <w:rFonts w:ascii="Calibri" w:cs="Calibri" w:eastAsia="Calibri" w:hAnsi="Calibri"/>
          <w:spacing w:val="-2"/>
          <w:w w:val="96"/>
          <w:sz w:val="22"/>
          <w:szCs w:val="22"/>
        </w:rPr>
        <w:t>e</w:t>
      </w:r>
      <w:r>
        <w:rPr>
          <w:rFonts w:ascii="Calibri" w:cs="Calibri" w:eastAsia="Calibri" w:hAnsi="Calibri"/>
          <w:spacing w:val="1"/>
          <w:w w:val="96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to</w:t>
      </w:r>
      <w:r>
        <w:rPr>
          <w:rFonts w:ascii="Calibri" w:cs="Calibri" w:eastAsia="Calibri" w:hAnsi="Calibri"/>
          <w:spacing w:val="-7"/>
          <w:w w:val="96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-15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d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z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,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y</w:t>
      </w:r>
      <w:r>
        <w:rPr>
          <w:rFonts w:ascii="Calibri" w:cs="Calibri" w:eastAsia="Calibri" w:hAnsi="Calibri"/>
          <w:spacing w:val="-19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1"/>
          <w:w w:val="98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106"/>
          <w:sz w:val="22"/>
          <w:szCs w:val="22"/>
        </w:rPr>
        <w:t>l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41"/>
        <w:ind w:left="100"/>
      </w:pPr>
      <w:r>
        <w:rPr>
          <w:rFonts w:ascii="Calibri" w:cs="Calibri" w:eastAsia="Calibri" w:hAnsi="Calibri"/>
          <w:spacing w:val="0"/>
          <w:w w:val="96"/>
          <w:sz w:val="22"/>
          <w:szCs w:val="22"/>
        </w:rPr>
        <w:t>L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o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g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tipo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es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el</w:t>
      </w:r>
      <w:r>
        <w:rPr>
          <w:rFonts w:ascii="Calibri" w:cs="Calibri" w:eastAsia="Calibri" w:hAnsi="Calibri"/>
          <w:spacing w:val="-9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1"/>
          <w:w w:val="96"/>
          <w:sz w:val="22"/>
          <w:szCs w:val="22"/>
        </w:rPr>
        <w:t>n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m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b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r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e</w:t>
      </w:r>
      <w:r>
        <w:rPr>
          <w:rFonts w:ascii="Calibri" w:cs="Calibri" w:eastAsia="Calibri" w:hAnsi="Calibri"/>
          <w:spacing w:val="-3"/>
          <w:w w:val="96"/>
          <w:sz w:val="22"/>
          <w:szCs w:val="22"/>
        </w:rPr>
        <w:t> </w:t>
      </w:r>
      <w:r>
        <w:rPr>
          <w:rFonts w:ascii="Arial Narrow" w:cs="Arial Narrow" w:eastAsia="Arial Narrow" w:hAnsi="Arial Narrow"/>
          <w:i/>
          <w:spacing w:val="-1"/>
          <w:w w:val="105"/>
          <w:sz w:val="22"/>
          <w:szCs w:val="22"/>
        </w:rPr>
        <w:t>M</w:t>
      </w:r>
      <w:r>
        <w:rPr>
          <w:rFonts w:ascii="Arial Narrow" w:cs="Arial Narrow" w:eastAsia="Arial Narrow" w:hAnsi="Arial Narrow"/>
          <w:i/>
          <w:spacing w:val="0"/>
          <w:w w:val="103"/>
          <w:sz w:val="22"/>
          <w:szCs w:val="22"/>
        </w:rPr>
        <w:t>U</w:t>
      </w:r>
      <w:r>
        <w:rPr>
          <w:rFonts w:ascii="Arial Narrow" w:cs="Arial Narrow" w:eastAsia="Arial Narrow" w:hAnsi="Arial Narrow"/>
          <w:i/>
          <w:spacing w:val="1"/>
          <w:w w:val="103"/>
          <w:sz w:val="22"/>
          <w:szCs w:val="22"/>
        </w:rPr>
        <w:t>L</w:t>
      </w:r>
      <w:r>
        <w:rPr>
          <w:rFonts w:ascii="Calibri" w:cs="Calibri" w:eastAsia="Calibri" w:hAnsi="Calibri"/>
          <w:spacing w:val="-2"/>
          <w:w w:val="102"/>
          <w:sz w:val="22"/>
          <w:szCs w:val="22"/>
        </w:rPr>
        <w:t>).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spacing w:before="46"/>
        <w:ind w:left="3879"/>
      </w:pPr>
      <w:r>
        <w:pict>
          <v:shape style="width:73.468pt;height:82.7pt" type="#_x0000_t75">
            <v:imagedata o:title="" r:id="rId5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33"/>
        <w:ind w:left="100"/>
      </w:pP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V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rs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s</w:t>
      </w:r>
      <w:r>
        <w:rPr>
          <w:rFonts w:ascii="Calibri" w:cs="Calibri" w:eastAsia="Calibri" w:hAnsi="Calibri"/>
          <w:b/>
          <w:spacing w:val="-4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y</w:t>
      </w:r>
      <w:r>
        <w:rPr>
          <w:rFonts w:ascii="Calibri" w:cs="Calibri" w:eastAsia="Calibri" w:hAnsi="Calibri"/>
          <w:b/>
          <w:spacing w:val="-17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V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ar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an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38" w:line="276" w:lineRule="auto"/>
        <w:ind w:left="100" w:right="580"/>
      </w:pP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V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rs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s</w:t>
      </w:r>
      <w:r>
        <w:rPr>
          <w:rFonts w:ascii="Calibri" w:cs="Calibri" w:eastAsia="Calibri" w:hAnsi="Calibri"/>
          <w:b/>
          <w:spacing w:val="-4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-8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u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-15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1"/>
          <w:w w:val="96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96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-1"/>
          <w:w w:val="96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-1"/>
          <w:w w:val="96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96"/>
          <w:sz w:val="22"/>
          <w:szCs w:val="22"/>
        </w:rPr>
        <w:t>a:</w:t>
      </w:r>
      <w:r>
        <w:rPr>
          <w:rFonts w:ascii="Calibri" w:cs="Calibri" w:eastAsia="Calibri" w:hAnsi="Calibri"/>
          <w:b/>
          <w:spacing w:val="-2"/>
          <w:w w:val="96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C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ó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mo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se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2"/>
          <w:w w:val="97"/>
          <w:sz w:val="22"/>
          <w:szCs w:val="22"/>
        </w:rPr>
        <w:t>r</w:t>
      </w:r>
      <w:r>
        <w:rPr>
          <w:rFonts w:ascii="Calibri" w:cs="Calibri" w:eastAsia="Calibri" w:hAnsi="Calibri"/>
          <w:spacing w:val="1"/>
          <w:w w:val="97"/>
          <w:sz w:val="22"/>
          <w:szCs w:val="22"/>
        </w:rPr>
        <w:t>e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p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r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o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d</w:t>
      </w:r>
      <w:r>
        <w:rPr>
          <w:rFonts w:ascii="Calibri" w:cs="Calibri" w:eastAsia="Calibri" w:hAnsi="Calibri"/>
          <w:spacing w:val="0"/>
          <w:w w:val="97"/>
          <w:sz w:val="22"/>
          <w:szCs w:val="22"/>
        </w:rPr>
        <w:t>uce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el</w:t>
      </w:r>
      <w:r>
        <w:rPr>
          <w:rFonts w:ascii="Calibri" w:cs="Calibri" w:eastAsia="Calibri" w:hAnsi="Calibri"/>
          <w:spacing w:val="-9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l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o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g</w:t>
      </w:r>
      <w:r>
        <w:rPr>
          <w:rFonts w:ascii="Calibri" w:cs="Calibri" w:eastAsia="Calibri" w:hAnsi="Calibri"/>
          <w:spacing w:val="0"/>
          <w:w w:val="97"/>
          <w:sz w:val="22"/>
          <w:szCs w:val="22"/>
        </w:rPr>
        <w:t>o</w:t>
      </w:r>
      <w:r>
        <w:rPr>
          <w:rFonts w:ascii="Calibri" w:cs="Calibri" w:eastAsia="Calibri" w:hAnsi="Calibri"/>
          <w:spacing w:val="-7"/>
          <w:w w:val="97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en</w:t>
      </w:r>
      <w:r>
        <w:rPr>
          <w:rFonts w:ascii="Calibri" w:cs="Calibri" w:eastAsia="Calibri" w:hAnsi="Calibri"/>
          <w:spacing w:val="-14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m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o</w:t>
      </w:r>
      <w:r>
        <w:rPr>
          <w:rFonts w:ascii="Calibri" w:cs="Calibri" w:eastAsia="Calibri" w:hAnsi="Calibri"/>
          <w:spacing w:val="1"/>
          <w:w w:val="97"/>
          <w:sz w:val="22"/>
          <w:szCs w:val="22"/>
        </w:rPr>
        <w:t>n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97"/>
          <w:sz w:val="22"/>
          <w:szCs w:val="22"/>
        </w:rPr>
        <w:t>c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r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97"/>
          <w:sz w:val="22"/>
          <w:szCs w:val="22"/>
        </w:rPr>
        <w:t>mo</w:t>
      </w:r>
      <w:r>
        <w:rPr>
          <w:rFonts w:ascii="Calibri" w:cs="Calibri" w:eastAsia="Calibri" w:hAnsi="Calibri"/>
          <w:spacing w:val="-3"/>
          <w:w w:val="97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97"/>
          <w:sz w:val="22"/>
          <w:szCs w:val="22"/>
        </w:rPr>
        <w:t>(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p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97"/>
          <w:sz w:val="22"/>
          <w:szCs w:val="22"/>
        </w:rPr>
        <w:t>s</w:t>
      </w:r>
      <w:r>
        <w:rPr>
          <w:rFonts w:ascii="Calibri" w:cs="Calibri" w:eastAsia="Calibri" w:hAnsi="Calibri"/>
          <w:spacing w:val="1"/>
          <w:w w:val="97"/>
          <w:sz w:val="22"/>
          <w:szCs w:val="22"/>
        </w:rPr>
        <w:t>i</w:t>
      </w:r>
      <w:r>
        <w:rPr>
          <w:rFonts w:ascii="Calibri" w:cs="Calibri" w:eastAsia="Calibri" w:hAnsi="Calibri"/>
          <w:spacing w:val="0"/>
          <w:w w:val="97"/>
          <w:sz w:val="22"/>
          <w:szCs w:val="22"/>
        </w:rPr>
        <w:t>tivo</w:t>
      </w:r>
      <w:r>
        <w:rPr>
          <w:rFonts w:ascii="Calibri" w:cs="Calibri" w:eastAsia="Calibri" w:hAnsi="Calibri"/>
          <w:spacing w:val="-5"/>
          <w:w w:val="97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en</w:t>
      </w:r>
      <w:r>
        <w:rPr>
          <w:rFonts w:ascii="Calibri" w:cs="Calibri" w:eastAsia="Calibri" w:hAnsi="Calibri"/>
          <w:spacing w:val="-14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95"/>
          <w:sz w:val="22"/>
          <w:szCs w:val="22"/>
        </w:rPr>
        <w:t>n</w:t>
      </w:r>
      <w:r>
        <w:rPr>
          <w:rFonts w:ascii="Calibri" w:cs="Calibri" w:eastAsia="Calibri" w:hAnsi="Calibri"/>
          <w:spacing w:val="1"/>
          <w:w w:val="95"/>
          <w:sz w:val="22"/>
          <w:szCs w:val="22"/>
        </w:rPr>
        <w:t>e</w:t>
      </w:r>
      <w:r>
        <w:rPr>
          <w:rFonts w:ascii="Calibri" w:cs="Calibri" w:eastAsia="Calibri" w:hAnsi="Calibri"/>
          <w:spacing w:val="-1"/>
          <w:w w:val="95"/>
          <w:sz w:val="22"/>
          <w:szCs w:val="22"/>
        </w:rPr>
        <w:t>g</w:t>
      </w:r>
      <w:r>
        <w:rPr>
          <w:rFonts w:ascii="Calibri" w:cs="Calibri" w:eastAsia="Calibri" w:hAnsi="Calibri"/>
          <w:spacing w:val="-4"/>
          <w:w w:val="95"/>
          <w:sz w:val="22"/>
          <w:szCs w:val="22"/>
        </w:rPr>
        <w:t>r</w:t>
      </w:r>
      <w:r>
        <w:rPr>
          <w:rFonts w:ascii="Calibri" w:cs="Calibri" w:eastAsia="Calibri" w:hAnsi="Calibri"/>
          <w:spacing w:val="0"/>
          <w:w w:val="95"/>
          <w:sz w:val="22"/>
          <w:szCs w:val="22"/>
        </w:rPr>
        <w:t>o</w:t>
      </w:r>
      <w:r>
        <w:rPr>
          <w:rFonts w:ascii="Calibri" w:cs="Calibri" w:eastAsia="Calibri" w:hAnsi="Calibri"/>
          <w:spacing w:val="-6"/>
          <w:w w:val="95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y</w:t>
      </w:r>
      <w:r>
        <w:rPr>
          <w:rFonts w:ascii="Calibri" w:cs="Calibri" w:eastAsia="Calibri" w:hAnsi="Calibri"/>
          <w:spacing w:val="-18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n</w:t>
      </w:r>
      <w:r>
        <w:rPr>
          <w:rFonts w:ascii="Calibri" w:cs="Calibri" w:eastAsia="Calibri" w:hAnsi="Calibri"/>
          <w:spacing w:val="1"/>
          <w:w w:val="96"/>
          <w:sz w:val="22"/>
          <w:szCs w:val="22"/>
        </w:rPr>
        <w:t>e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g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ati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vo</w:t>
      </w:r>
      <w:r>
        <w:rPr>
          <w:rFonts w:ascii="Calibri" w:cs="Calibri" w:eastAsia="Calibri" w:hAnsi="Calibri"/>
          <w:spacing w:val="-8"/>
          <w:w w:val="96"/>
          <w:sz w:val="22"/>
          <w:szCs w:val="22"/>
        </w:rPr>
        <w:t> 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b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c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)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p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ara</w:t>
      </w:r>
      <w:r>
        <w:rPr>
          <w:rFonts w:ascii="Calibri" w:cs="Calibri" w:eastAsia="Calibri" w:hAnsi="Calibri"/>
          <w:spacing w:val="-17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us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6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c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mo</w:t>
      </w:r>
      <w:r>
        <w:rPr>
          <w:rFonts w:ascii="Calibri" w:cs="Calibri" w:eastAsia="Calibri" w:hAnsi="Calibri"/>
          <w:spacing w:val="-1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g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abad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-15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-15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m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ar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c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j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1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d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12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u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f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me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.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ind w:left="2208"/>
      </w:pPr>
      <w:r>
        <w:pict>
          <v:shape style="width:240.68pt;height:109.35pt" type="#_x0000_t75">
            <v:imagedata o:title="" r:id="rId6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rPr>
          <w:rFonts w:ascii="Calibri" w:cs="Calibri" w:eastAsia="Calibri" w:hAnsi="Calibri"/>
          <w:sz w:val="22"/>
          <w:szCs w:val="22"/>
        </w:rPr>
        <w:jc w:val="center"/>
        <w:spacing w:before="38"/>
        <w:ind w:left="3928" w:right="3925"/>
      </w:pP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V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rs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ó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-17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1"/>
          <w:w w:val="96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0"/>
          <w:w w:val="107"/>
          <w:sz w:val="22"/>
          <w:szCs w:val="22"/>
        </w:rPr>
        <w:t>fic</w:t>
      </w:r>
      <w:r>
        <w:rPr>
          <w:rFonts w:ascii="Calibri" w:cs="Calibri" w:eastAsia="Calibri" w:hAnsi="Calibri"/>
          <w:b/>
          <w:spacing w:val="-3"/>
          <w:w w:val="103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0"/>
          <w:w w:val="104"/>
          <w:sz w:val="22"/>
          <w:szCs w:val="22"/>
        </w:rPr>
        <w:t>al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sz w:val="15"/>
          <w:szCs w:val="15"/>
        </w:rPr>
        <w:jc w:val="left"/>
        <w:spacing w:before="4" w:line="140" w:lineRule="exact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ind w:left="2273"/>
      </w:pPr>
      <w:r>
        <w:pict>
          <v:shape style="width:234.15pt;height:126.73pt" type="#_x0000_t75">
            <v:imagedata o:title="" r:id="rId7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rPr>
          <w:rFonts w:ascii="Calibri" w:cs="Calibri" w:eastAsia="Calibri" w:hAnsi="Calibri"/>
          <w:sz w:val="22"/>
          <w:szCs w:val="22"/>
        </w:rPr>
        <w:jc w:val="center"/>
        <w:spacing w:before="36"/>
        <w:ind w:left="3067" w:right="3069"/>
      </w:pP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V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rs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ó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-15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R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h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b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ili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ó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2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m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bi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-1"/>
          <w:w w:val="98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-1"/>
          <w:w w:val="92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104"/>
          <w:sz w:val="22"/>
          <w:szCs w:val="22"/>
        </w:rPr>
        <w:t>al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2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tbl>
      <w:tblPr>
        <w:tblW w:type="auto" w:w="0"/>
        <w:tblLook w:val="01E0"/>
        <w:jc w:val="left"/>
        <w:tblInd w:type="dxa" w:w="99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264"/>
        </w:trPr>
        <w:tc>
          <w:tcPr>
            <w:tcW w:type="dxa" w:w="3008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/>
        </w:tc>
        <w:tc>
          <w:tcPr>
            <w:tcW w:type="dxa" w:w="3005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/>
        </w:tc>
        <w:tc>
          <w:tcPr>
            <w:tcW w:type="dxa" w:w="3008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/>
        </w:tc>
      </w:tr>
      <w:tr>
        <w:trPr>
          <w:trHeight w:hRule="exact" w:val="278"/>
        </w:trPr>
        <w:tc>
          <w:tcPr>
            <w:tcW w:type="dxa" w:w="3008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853"/>
            </w:pPr>
            <w:r>
              <w:rPr>
                <w:rFonts w:ascii="Calibri" w:cs="Calibri" w:eastAsia="Calibri" w:hAnsi="Calibri"/>
                <w:spacing w:val="0"/>
                <w:w w:val="98"/>
                <w:sz w:val="22"/>
                <w:szCs w:val="22"/>
              </w:rPr>
              <w:t>Ela</w:t>
            </w:r>
            <w:r>
              <w:rPr>
                <w:rFonts w:ascii="Calibri" w:cs="Calibri" w:eastAsia="Calibri" w:hAnsi="Calibri"/>
                <w:spacing w:val="-1"/>
                <w:w w:val="98"/>
                <w:sz w:val="22"/>
                <w:szCs w:val="22"/>
              </w:rPr>
              <w:t>b</w:t>
            </w:r>
            <w:r>
              <w:rPr>
                <w:rFonts w:ascii="Calibri" w:cs="Calibri" w:eastAsia="Calibri" w:hAnsi="Calibri"/>
                <w:spacing w:val="-1"/>
                <w:w w:val="98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"/>
                <w:w w:val="98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spacing w:val="0"/>
                <w:w w:val="98"/>
                <w:sz w:val="22"/>
                <w:szCs w:val="22"/>
              </w:rPr>
              <w:t>ado</w:t>
            </w:r>
            <w:r>
              <w:rPr>
                <w:rFonts w:ascii="Calibri" w:cs="Calibri" w:eastAsia="Calibri" w:hAnsi="Calibri"/>
                <w:spacing w:val="-3"/>
                <w:w w:val="98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5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904"/>
            </w:pP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Re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v</w:t>
            </w:r>
            <w:r>
              <w:rPr>
                <w:rFonts w:ascii="Calibri" w:cs="Calibri" w:eastAsia="Calibri" w:hAnsi="Calibri"/>
                <w:spacing w:val="-2"/>
                <w:w w:val="100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3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8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875"/>
            </w:pPr>
            <w:r>
              <w:rPr>
                <w:rFonts w:ascii="Calibri" w:cs="Calibri" w:eastAsia="Calibri" w:hAnsi="Calibri"/>
                <w:spacing w:val="0"/>
                <w:w w:val="96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spacing w:val="-1"/>
                <w:w w:val="96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spacing w:val="-1"/>
                <w:w w:val="96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spacing w:val="-1"/>
                <w:w w:val="96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"/>
                <w:w w:val="96"/>
                <w:sz w:val="22"/>
                <w:szCs w:val="22"/>
              </w:rPr>
              <w:t>b</w:t>
            </w:r>
            <w:r>
              <w:rPr>
                <w:rFonts w:ascii="Calibri" w:cs="Calibri" w:eastAsia="Calibri" w:hAnsi="Calibri"/>
                <w:spacing w:val="0"/>
                <w:w w:val="96"/>
                <w:sz w:val="22"/>
                <w:szCs w:val="22"/>
              </w:rPr>
              <w:t>ado</w:t>
            </w:r>
            <w:r>
              <w:rPr>
                <w:rFonts w:ascii="Calibri" w:cs="Calibri" w:eastAsia="Calibri" w:hAnsi="Calibri"/>
                <w:spacing w:val="-7"/>
                <w:w w:val="96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sectPr>
          <w:type w:val="continuous"/>
          <w:pgSz w:h="16840" w:w="11920"/>
          <w:pgMar w:bottom="280" w:left="1340" w:right="1340" w:top="600"/>
        </w:sectPr>
      </w:pPr>
    </w:p>
    <w:p>
      <w:pPr>
        <w:rPr>
          <w:sz w:val="10"/>
          <w:szCs w:val="10"/>
        </w:rPr>
        <w:jc w:val="left"/>
        <w:spacing w:before="1" w:line="100" w:lineRule="exact"/>
      </w:pPr>
      <w:r>
        <w:rPr>
          <w:sz w:val="10"/>
          <w:szCs w:val="10"/>
        </w:rPr>
      </w:r>
    </w:p>
    <w:tbl>
      <w:tblPr>
        <w:tblW w:type="auto" w:w="0"/>
        <w:tblLook w:val="01E0"/>
        <w:jc w:val="left"/>
        <w:tblInd w:type="dxa" w:w="99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278"/>
        </w:trPr>
        <w:tc>
          <w:tcPr>
            <w:tcW w:type="dxa" w:w="300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532"/>
            </w:pP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DI</w:t>
            </w:r>
            <w:r>
              <w:rPr>
                <w:rFonts w:ascii="Calibri" w:cs="Calibri" w:eastAsia="Calibri" w:hAnsi="Calibri"/>
                <w:b/>
                <w:spacing w:val="-3"/>
                <w:w w:val="100"/>
                <w:sz w:val="22"/>
                <w:szCs w:val="22"/>
              </w:rPr>
              <w:t>G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b/>
                <w:spacing w:val="6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ascii="Calibri" w:cs="Calibri" w:eastAsia="Calibri" w:hAnsi="Calibri"/>
                <w:b/>
                <w:spacing w:val="-2"/>
                <w:w w:val="100"/>
                <w:sz w:val="22"/>
                <w:szCs w:val="22"/>
              </w:rPr>
              <w:t>G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G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Calibri" w:cs="Calibri" w:eastAsia="Calibri" w:hAnsi="Calibri"/>
                <w:b/>
                <w:spacing w:val="-3"/>
                <w:w w:val="100"/>
                <w:sz w:val="22"/>
                <w:szCs w:val="22"/>
              </w:rPr>
              <w:t>-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01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5"/>
            <w:vMerge w:val="restart"/>
            <w:tcBorders>
              <w:top w:color="000000" w:space="0" w:sz="5" w:val="single"/>
              <w:left w:color="000000" w:space="0" w:sz="5" w:val="single"/>
              <w:right w:color="000000" w:space="0" w:sz="5" w:val="single"/>
            </w:tcBorders>
          </w:tcPr>
          <w:p>
            <w:pPr>
              <w:rPr>
                <w:sz w:val="14"/>
                <w:szCs w:val="14"/>
              </w:rPr>
              <w:jc w:val="left"/>
              <w:spacing w:before="1" w:line="140" w:lineRule="exact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center"/>
              <w:ind w:hanging="2" w:left="257" w:right="256"/>
            </w:pPr>
            <w:r>
              <w:rPr>
                <w:rFonts w:ascii="Calibri" w:cs="Calibri" w:eastAsia="Calibri" w:hAnsi="Calibri"/>
                <w:b/>
                <w:spacing w:val="1"/>
                <w:w w:val="93"/>
                <w:sz w:val="22"/>
                <w:szCs w:val="22"/>
              </w:rPr>
              <w:t>M</w:t>
            </w:r>
            <w:r>
              <w:rPr>
                <w:rFonts w:ascii="Calibri" w:cs="Calibri" w:eastAsia="Calibri" w:hAnsi="Calibri"/>
                <w:b/>
                <w:spacing w:val="0"/>
                <w:w w:val="93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b/>
                <w:spacing w:val="-1"/>
                <w:w w:val="93"/>
                <w:sz w:val="22"/>
                <w:szCs w:val="22"/>
              </w:rPr>
              <w:t>N</w:t>
            </w:r>
            <w:r>
              <w:rPr>
                <w:rFonts w:ascii="Calibri" w:cs="Calibri" w:eastAsia="Calibri" w:hAnsi="Calibri"/>
                <w:b/>
                <w:spacing w:val="0"/>
                <w:w w:val="93"/>
                <w:sz w:val="22"/>
                <w:szCs w:val="22"/>
              </w:rPr>
              <w:t>UAL</w:t>
            </w:r>
            <w:r>
              <w:rPr>
                <w:rFonts w:ascii="Calibri" w:cs="Calibri" w:eastAsia="Calibri" w:hAnsi="Calibri"/>
                <w:b/>
                <w:spacing w:val="-4"/>
                <w:w w:val="93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Calibri" w:cs="Calibri" w:eastAsia="Calibri" w:hAnsi="Calibri"/>
                <w:b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103"/>
                <w:sz w:val="22"/>
                <w:szCs w:val="22"/>
              </w:rPr>
              <w:t>ID</w:t>
            </w:r>
            <w:r>
              <w:rPr>
                <w:rFonts w:ascii="Calibri" w:cs="Calibri" w:eastAsia="Calibri" w:hAnsi="Calibri"/>
                <w:b/>
                <w:spacing w:val="-1"/>
                <w:w w:val="103"/>
                <w:sz w:val="22"/>
                <w:szCs w:val="22"/>
              </w:rPr>
              <w:t>E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N</w:t>
            </w:r>
            <w:r>
              <w:rPr>
                <w:rFonts w:ascii="Calibri" w:cs="Calibri" w:eastAsia="Calibri" w:hAnsi="Calibri"/>
                <w:b/>
                <w:spacing w:val="-1"/>
                <w:w w:val="91"/>
                <w:sz w:val="22"/>
                <w:szCs w:val="22"/>
              </w:rPr>
              <w:t>T</w:t>
            </w:r>
            <w:r>
              <w:rPr>
                <w:rFonts w:ascii="Calibri" w:cs="Calibri" w:eastAsia="Calibri" w:hAnsi="Calibri"/>
                <w:b/>
                <w:spacing w:val="0"/>
                <w:w w:val="98"/>
                <w:sz w:val="22"/>
                <w:szCs w:val="22"/>
              </w:rPr>
              <w:t>IDAD</w:t>
            </w:r>
            <w:r>
              <w:rPr>
                <w:rFonts w:ascii="Calibri" w:cs="Calibri" w:eastAsia="Calibri" w:hAnsi="Calibri"/>
                <w:b/>
                <w:spacing w:val="0"/>
                <w:w w:val="98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C</w:t>
            </w:r>
            <w:r>
              <w:rPr>
                <w:rFonts w:ascii="Calibri" w:cs="Calibri" w:eastAsia="Calibri" w:hAnsi="Calibri"/>
                <w:b/>
                <w:spacing w:val="1"/>
                <w:w w:val="98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b/>
                <w:spacing w:val="0"/>
                <w:w w:val="98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b/>
                <w:spacing w:val="1"/>
                <w:w w:val="98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b/>
                <w:spacing w:val="0"/>
                <w:w w:val="98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T</w:t>
            </w:r>
            <w:r>
              <w:rPr>
                <w:rFonts w:ascii="Calibri" w:cs="Calibri" w:eastAsia="Calibri" w:hAnsi="Calibri"/>
                <w:b/>
                <w:spacing w:val="-2"/>
                <w:w w:val="98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1"/>
                <w:w w:val="98"/>
                <w:sz w:val="22"/>
                <w:szCs w:val="22"/>
              </w:rPr>
              <w:t>V</w:t>
            </w:r>
            <w:r>
              <w:rPr>
                <w:rFonts w:ascii="Calibri" w:cs="Calibri" w:eastAsia="Calibri" w:hAnsi="Calibri"/>
                <w:b/>
                <w:spacing w:val="0"/>
                <w:w w:val="98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b/>
                <w:spacing w:val="-5"/>
                <w:w w:val="98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81"/>
                <w:sz w:val="22"/>
                <w:szCs w:val="22"/>
              </w:rPr>
              <w:t>–</w:t>
            </w:r>
            <w:r>
              <w:rPr>
                <w:rFonts w:ascii="Calibri" w:cs="Calibri" w:eastAsia="Calibri" w:hAnsi="Calibri"/>
                <w:b/>
                <w:spacing w:val="0"/>
                <w:w w:val="81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UL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ascii="Calibri" w:cs="Calibri" w:eastAsia="Calibri" w:hAnsi="Calibri"/>
                <w:b/>
                <w:spacing w:val="-3"/>
                <w:w w:val="100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V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95"/>
                <w:sz w:val="22"/>
                <w:szCs w:val="22"/>
              </w:rPr>
              <w:t>P&amp;J</w:t>
            </w:r>
            <w:r>
              <w:rPr>
                <w:rFonts w:ascii="Calibri" w:cs="Calibri" w:eastAsia="Calibri" w:hAnsi="Calibri"/>
                <w:b/>
                <w:spacing w:val="-8"/>
                <w:w w:val="95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-1"/>
                <w:w w:val="114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.</w:t>
            </w:r>
            <w:r>
              <w:rPr>
                <w:rFonts w:ascii="Calibri" w:cs="Calibri" w:eastAsia="Calibri" w:hAnsi="Calibri"/>
                <w:b/>
                <w:spacing w:val="-2"/>
                <w:w w:val="91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.</w:t>
            </w:r>
            <w:r>
              <w:rPr>
                <w:rFonts w:ascii="Calibri" w:cs="Calibri" w:eastAsia="Calibri" w:hAnsi="Calibri"/>
                <w:b/>
                <w:spacing w:val="0"/>
                <w:w w:val="114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8"/>
            <w:vMerge w:val="restart"/>
            <w:tcBorders>
              <w:top w:color="000000" w:space="0" w:sz="5" w:val="single"/>
              <w:left w:color="000000" w:space="0" w:sz="5" w:val="single"/>
              <w:right w:color="000000" w:space="0" w:sz="5" w:val="single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="100" w:lineRule="exact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  <w:jc w:val="left"/>
              <w:ind w:left="478"/>
            </w:pPr>
            <w:r>
              <w:pict>
                <v:shape style="width:99pt;height:42.05pt" type="#_x0000_t75">
                  <v:imagedata o:title="" r:id="rId8"/>
                </v:shape>
              </w:pic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</w:r>
          </w:p>
          <w:p>
            <w:pPr>
              <w:rPr>
                <w:sz w:val="16"/>
                <w:szCs w:val="16"/>
              </w:rPr>
              <w:jc w:val="left"/>
              <w:spacing w:before="1" w:line="160" w:lineRule="exact"/>
            </w:pPr>
            <w:r>
              <w:rPr>
                <w:sz w:val="16"/>
                <w:szCs w:val="16"/>
              </w:rPr>
            </w:r>
          </w:p>
        </w:tc>
      </w:tr>
      <w:tr>
        <w:trPr>
          <w:trHeight w:hRule="exact" w:val="278"/>
        </w:trPr>
        <w:tc>
          <w:tcPr>
            <w:tcW w:type="dxa" w:w="300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center"/>
              <w:spacing w:line="260" w:lineRule="exact"/>
              <w:ind w:left="953" w:right="956"/>
            </w:pPr>
            <w:r>
              <w:rPr>
                <w:rFonts w:ascii="Calibri" w:cs="Calibri" w:eastAsia="Calibri" w:hAnsi="Calibri"/>
                <w:b/>
                <w:spacing w:val="1"/>
                <w:w w:val="93"/>
                <w:sz w:val="22"/>
                <w:szCs w:val="22"/>
              </w:rPr>
              <w:t>V</w:t>
            </w:r>
            <w:r>
              <w:rPr>
                <w:rFonts w:ascii="Calibri" w:cs="Calibri" w:eastAsia="Calibri" w:hAnsi="Calibri"/>
                <w:b/>
                <w:spacing w:val="-1"/>
                <w:w w:val="106"/>
                <w:sz w:val="22"/>
                <w:szCs w:val="22"/>
              </w:rPr>
              <w:t>E</w:t>
            </w:r>
            <w:r>
              <w:rPr>
                <w:rFonts w:ascii="Calibri" w:cs="Calibri" w:eastAsia="Calibri" w:hAnsi="Calibri"/>
                <w:b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b/>
                <w:spacing w:val="1"/>
                <w:w w:val="114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b/>
                <w:spacing w:val="-2"/>
                <w:w w:val="102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1"/>
                <w:w w:val="97"/>
                <w:sz w:val="22"/>
                <w:szCs w:val="22"/>
              </w:rPr>
              <w:t>Ó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N</w:t>
            </w:r>
            <w:r>
              <w:rPr>
                <w:rFonts w:ascii="Calibri" w:cs="Calibri" w:eastAsia="Calibri" w:hAnsi="Calibri"/>
                <w:b/>
                <w:spacing w:val="-1"/>
                <w:w w:val="97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5"/>
            <w:vMerge w:val=""/>
            <w:tcBorders>
              <w:left w:color="000000" w:space="0" w:sz="5" w:val="single"/>
              <w:right w:color="000000" w:space="0" w:sz="5" w:val="single"/>
            </w:tcBorders>
          </w:tcPr>
          <w:p/>
        </w:tc>
        <w:tc>
          <w:tcPr>
            <w:tcW w:type="dxa" w:w="3008"/>
            <w:vMerge w:val=""/>
            <w:tcBorders>
              <w:left w:color="000000" w:space="0" w:sz="5" w:val="single"/>
              <w:right w:color="000000" w:space="0" w:sz="5" w:val="single"/>
            </w:tcBorders>
          </w:tcPr>
          <w:p/>
        </w:tc>
      </w:tr>
      <w:tr>
        <w:trPr>
          <w:trHeight w:hRule="exact" w:val="279"/>
        </w:trPr>
        <w:tc>
          <w:tcPr>
            <w:tcW w:type="dxa" w:w="300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633"/>
            </w:pPr>
            <w:r>
              <w:rPr>
                <w:rFonts w:ascii="Calibri" w:cs="Calibri" w:eastAsia="Calibri" w:hAnsi="Calibri"/>
                <w:b/>
                <w:w w:val="105"/>
                <w:sz w:val="22"/>
                <w:szCs w:val="22"/>
              </w:rPr>
              <w:t>F</w:t>
            </w:r>
            <w:r>
              <w:rPr>
                <w:rFonts w:ascii="Calibri" w:cs="Calibri" w:eastAsia="Calibri" w:hAnsi="Calibri"/>
                <w:b/>
                <w:spacing w:val="-1"/>
                <w:w w:val="105"/>
                <w:sz w:val="22"/>
                <w:szCs w:val="22"/>
              </w:rPr>
              <w:t>E</w:t>
            </w:r>
            <w:r>
              <w:rPr>
                <w:rFonts w:ascii="Calibri" w:cs="Calibri" w:eastAsia="Calibri" w:hAnsi="Calibri"/>
                <w:b/>
                <w:spacing w:val="-1"/>
                <w:w w:val="120"/>
                <w:sz w:val="22"/>
                <w:szCs w:val="22"/>
              </w:rPr>
              <w:t>C</w:t>
            </w:r>
            <w:r>
              <w:rPr>
                <w:rFonts w:ascii="Calibri" w:cs="Calibri" w:eastAsia="Calibri" w:hAnsi="Calibri"/>
                <w:b/>
                <w:spacing w:val="0"/>
                <w:w w:val="97"/>
                <w:sz w:val="22"/>
                <w:szCs w:val="22"/>
              </w:rPr>
              <w:t>HA</w:t>
            </w:r>
            <w:r>
              <w:rPr>
                <w:rFonts w:ascii="Calibri" w:cs="Calibri" w:eastAsia="Calibri" w:hAnsi="Calibri"/>
                <w:b/>
                <w:spacing w:val="1"/>
                <w:w w:val="97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b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1</w:t>
            </w:r>
            <w:r>
              <w:rPr>
                <w:rFonts w:ascii="Calibri" w:cs="Calibri" w:eastAsia="Calibri" w:hAnsi="Calibri"/>
                <w:b/>
                <w:spacing w:val="-1"/>
                <w:w w:val="82"/>
                <w:sz w:val="22"/>
                <w:szCs w:val="22"/>
              </w:rPr>
              <w:t>/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1</w:t>
            </w:r>
            <w:r>
              <w:rPr>
                <w:rFonts w:ascii="Calibri" w:cs="Calibri" w:eastAsia="Calibri" w:hAnsi="Calibri"/>
                <w:b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ascii="Calibri" w:cs="Calibri" w:eastAsia="Calibri" w:hAnsi="Calibri"/>
                <w:b/>
                <w:spacing w:val="-1"/>
                <w:w w:val="82"/>
                <w:sz w:val="22"/>
                <w:szCs w:val="22"/>
              </w:rPr>
              <w:t>/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ascii="Calibri" w:cs="Calibri" w:eastAsia="Calibri" w:hAnsi="Calibri"/>
                <w:b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5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5"/>
            <w:vMerge w:val=""/>
            <w:tcBorders>
              <w:left w:color="000000" w:space="0" w:sz="5" w:val="single"/>
              <w:right w:color="000000" w:space="0" w:sz="5" w:val="single"/>
            </w:tcBorders>
          </w:tcPr>
          <w:p/>
        </w:tc>
        <w:tc>
          <w:tcPr>
            <w:tcW w:type="dxa" w:w="3008"/>
            <w:vMerge w:val=""/>
            <w:tcBorders>
              <w:left w:color="000000" w:space="0" w:sz="5" w:val="single"/>
              <w:right w:color="000000" w:space="0" w:sz="5" w:val="single"/>
            </w:tcBorders>
          </w:tcPr>
          <w:p/>
        </w:tc>
      </w:tr>
      <w:tr>
        <w:trPr>
          <w:trHeight w:hRule="exact" w:val="278"/>
        </w:trPr>
        <w:tc>
          <w:tcPr>
            <w:tcW w:type="dxa" w:w="300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906"/>
            </w:pP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Pá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g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b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ascii="Calibri" w:cs="Calibri" w:eastAsia="Calibri" w:hAnsi="Calibri"/>
                <w:b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-2"/>
                <w:w w:val="100"/>
                <w:sz w:val="22"/>
                <w:szCs w:val="22"/>
              </w:rPr>
              <w:t>d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Calibri" w:cs="Calibri" w:eastAsia="Calibri" w:hAnsi="Calibri"/>
                <w:b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5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5"/>
            <w:vMerge w:val=""/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/>
        </w:tc>
        <w:tc>
          <w:tcPr>
            <w:tcW w:type="dxa" w:w="3008"/>
            <w:vMerge w:val=""/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/>
        </w:tc>
      </w:tr>
    </w:tbl>
    <w:p>
      <w:pPr>
        <w:rPr>
          <w:sz w:val="24"/>
          <w:szCs w:val="24"/>
        </w:rPr>
        <w:jc w:val="left"/>
        <w:spacing w:before="8" w:line="240" w:lineRule="exact"/>
      </w:pPr>
      <w:r>
        <w:rPr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ind w:left="2328"/>
      </w:pPr>
      <w:r>
        <w:pict>
          <v:shape style="width:228.7pt;height:109.03pt" type="#_x0000_t75">
            <v:imagedata o:title="" r:id="rId9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rPr>
          <w:rFonts w:ascii="Calibri" w:cs="Calibri" w:eastAsia="Calibri" w:hAnsi="Calibri"/>
          <w:sz w:val="22"/>
          <w:szCs w:val="22"/>
        </w:rPr>
        <w:jc w:val="center"/>
        <w:spacing w:before="43"/>
        <w:ind w:left="3775" w:right="3774"/>
      </w:pP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V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rs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ó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-15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99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-1"/>
          <w:w w:val="99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0"/>
          <w:w w:val="103"/>
          <w:sz w:val="22"/>
          <w:szCs w:val="22"/>
        </w:rPr>
        <w:t>du</w:t>
      </w:r>
      <w:r>
        <w:rPr>
          <w:rFonts w:ascii="Calibri" w:cs="Calibri" w:eastAsia="Calibri" w:hAnsi="Calibri"/>
          <w:b/>
          <w:spacing w:val="-1"/>
          <w:w w:val="103"/>
          <w:sz w:val="22"/>
          <w:szCs w:val="22"/>
        </w:rPr>
        <w:t>s</w:t>
      </w:r>
      <w:r>
        <w:rPr>
          <w:rFonts w:ascii="Calibri" w:cs="Calibri" w:eastAsia="Calibri" w:hAnsi="Calibri"/>
          <w:b/>
          <w:spacing w:val="-1"/>
          <w:w w:val="92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101"/>
          <w:sz w:val="22"/>
          <w:szCs w:val="22"/>
        </w:rPr>
        <w:t>rial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spacing w:before="47"/>
        <w:ind w:left="2314"/>
      </w:pPr>
      <w:r>
        <w:pict>
          <v:shape style="width:230.1pt;height:103.5pt" type="#_x0000_t75">
            <v:imagedata o:title="" r:id="rId10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rPr>
          <w:rFonts w:ascii="Calibri" w:cs="Calibri" w:eastAsia="Calibri" w:hAnsi="Calibri"/>
          <w:sz w:val="22"/>
          <w:szCs w:val="22"/>
        </w:rPr>
        <w:jc w:val="center"/>
        <w:spacing w:before="34"/>
        <w:ind w:left="3060" w:right="3062"/>
      </w:pP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V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rs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ó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-15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R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h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b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ili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ó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2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m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bi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-1"/>
          <w:w w:val="98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-1"/>
          <w:w w:val="92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104"/>
          <w:sz w:val="22"/>
          <w:szCs w:val="22"/>
        </w:rPr>
        <w:t>al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sz w:val="15"/>
          <w:szCs w:val="15"/>
        </w:rPr>
        <w:jc w:val="left"/>
        <w:spacing w:before="7" w:line="140" w:lineRule="exact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6"/>
          <w:szCs w:val="26"/>
        </w:rPr>
        <w:jc w:val="left"/>
        <w:ind w:left="100"/>
      </w:pPr>
      <w:r>
        <w:rPr>
          <w:rFonts w:ascii="Calibri" w:cs="Calibri" w:eastAsia="Calibri" w:hAnsi="Calibri"/>
          <w:b/>
          <w:spacing w:val="-1"/>
          <w:w w:val="100"/>
          <w:sz w:val="26"/>
          <w:szCs w:val="26"/>
        </w:rPr>
        <w:t>C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apít</w:t>
      </w:r>
      <w:r>
        <w:rPr>
          <w:rFonts w:ascii="Calibri" w:cs="Calibri" w:eastAsia="Calibri" w:hAnsi="Calibri"/>
          <w:b/>
          <w:spacing w:val="1"/>
          <w:w w:val="100"/>
          <w:sz w:val="26"/>
          <w:szCs w:val="26"/>
        </w:rPr>
        <w:t>u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lo</w:t>
      </w:r>
      <w:r>
        <w:rPr>
          <w:rFonts w:ascii="Calibri" w:cs="Calibri" w:eastAsia="Calibri" w:hAnsi="Calibri"/>
          <w:b/>
          <w:spacing w:val="4"/>
          <w:w w:val="100"/>
          <w:sz w:val="26"/>
          <w:szCs w:val="26"/>
        </w:rPr>
        <w:t> </w:t>
      </w:r>
      <w:r>
        <w:rPr>
          <w:rFonts w:ascii="Calibri" w:cs="Calibri" w:eastAsia="Calibri" w:hAnsi="Calibri"/>
          <w:b/>
          <w:spacing w:val="1"/>
          <w:w w:val="100"/>
          <w:sz w:val="26"/>
          <w:szCs w:val="26"/>
        </w:rPr>
        <w:t>I</w:t>
      </w:r>
      <w:r>
        <w:rPr>
          <w:rFonts w:ascii="Calibri" w:cs="Calibri" w:eastAsia="Calibri" w:hAnsi="Calibri"/>
          <w:b/>
          <w:spacing w:val="-1"/>
          <w:w w:val="100"/>
          <w:sz w:val="26"/>
          <w:szCs w:val="26"/>
        </w:rPr>
        <w:t>I</w:t>
      </w:r>
      <w:r>
        <w:rPr>
          <w:rFonts w:ascii="Calibri" w:cs="Calibri" w:eastAsia="Calibri" w:hAnsi="Calibri"/>
          <w:b/>
          <w:spacing w:val="-1"/>
          <w:w w:val="100"/>
          <w:sz w:val="26"/>
          <w:szCs w:val="26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:</w:t>
      </w:r>
      <w:r>
        <w:rPr>
          <w:rFonts w:ascii="Calibri" w:cs="Calibri" w:eastAsia="Calibri" w:hAnsi="Calibri"/>
          <w:b/>
          <w:spacing w:val="-11"/>
          <w:w w:val="100"/>
          <w:sz w:val="26"/>
          <w:szCs w:val="26"/>
        </w:rPr>
        <w:t> </w:t>
      </w:r>
      <w:r>
        <w:rPr>
          <w:rFonts w:ascii="Calibri" w:cs="Calibri" w:eastAsia="Calibri" w:hAnsi="Calibri"/>
          <w:b/>
          <w:spacing w:val="-1"/>
          <w:w w:val="100"/>
          <w:sz w:val="26"/>
          <w:szCs w:val="26"/>
        </w:rPr>
        <w:t>C</w:t>
      </w:r>
      <w:r>
        <w:rPr>
          <w:rFonts w:ascii="Calibri" w:cs="Calibri" w:eastAsia="Calibri" w:hAnsi="Calibri"/>
          <w:b/>
          <w:spacing w:val="3"/>
          <w:w w:val="100"/>
          <w:sz w:val="26"/>
          <w:szCs w:val="26"/>
        </w:rPr>
        <w:t>o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lor</w:t>
      </w:r>
      <w:r>
        <w:rPr>
          <w:rFonts w:ascii="Calibri" w:cs="Calibri" w:eastAsia="Calibri" w:hAnsi="Calibri"/>
          <w:b/>
          <w:spacing w:val="1"/>
          <w:w w:val="100"/>
          <w:sz w:val="26"/>
          <w:szCs w:val="26"/>
        </w:rPr>
        <w:t> </w:t>
      </w:r>
      <w:r>
        <w:rPr>
          <w:rFonts w:ascii="Calibri" w:cs="Calibri" w:eastAsia="Calibri" w:hAnsi="Calibri"/>
          <w:b/>
          <w:spacing w:val="-1"/>
          <w:w w:val="100"/>
          <w:sz w:val="26"/>
          <w:szCs w:val="26"/>
        </w:rPr>
        <w:t>C</w:t>
      </w:r>
      <w:r>
        <w:rPr>
          <w:rFonts w:ascii="Calibri" w:cs="Calibri" w:eastAsia="Calibri" w:hAnsi="Calibri"/>
          <w:b/>
          <w:spacing w:val="3"/>
          <w:w w:val="100"/>
          <w:sz w:val="26"/>
          <w:szCs w:val="26"/>
        </w:rPr>
        <w:t>o</w:t>
      </w:r>
      <w:r>
        <w:rPr>
          <w:rFonts w:ascii="Calibri" w:cs="Calibri" w:eastAsia="Calibri" w:hAnsi="Calibri"/>
          <w:b/>
          <w:spacing w:val="2"/>
          <w:w w:val="100"/>
          <w:sz w:val="26"/>
          <w:szCs w:val="26"/>
        </w:rPr>
        <w:t>r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po</w:t>
      </w:r>
      <w:r>
        <w:rPr>
          <w:rFonts w:ascii="Calibri" w:cs="Calibri" w:eastAsia="Calibri" w:hAnsi="Calibri"/>
          <w:b/>
          <w:spacing w:val="-1"/>
          <w:w w:val="100"/>
          <w:sz w:val="26"/>
          <w:szCs w:val="26"/>
        </w:rPr>
        <w:t>r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a</w:t>
      </w:r>
      <w:r>
        <w:rPr>
          <w:rFonts w:ascii="Calibri" w:cs="Calibri" w:eastAsia="Calibri" w:hAnsi="Calibri"/>
          <w:b/>
          <w:spacing w:val="1"/>
          <w:w w:val="100"/>
          <w:sz w:val="26"/>
          <w:szCs w:val="26"/>
        </w:rPr>
        <w:t>t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ivo</w:t>
      </w:r>
      <w:r>
        <w:rPr>
          <w:rFonts w:ascii="Calibri" w:cs="Calibri" w:eastAsia="Calibri" w:hAnsi="Calibri"/>
          <w:spacing w:val="0"/>
          <w:w w:val="100"/>
          <w:sz w:val="26"/>
          <w:szCs w:val="26"/>
        </w:rPr>
      </w:r>
    </w:p>
    <w:p>
      <w:pPr>
        <w:rPr>
          <w:sz w:val="28"/>
          <w:szCs w:val="28"/>
        </w:rPr>
        <w:jc w:val="left"/>
        <w:spacing w:before="14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ind w:left="100"/>
      </w:pPr>
      <w:r>
        <w:pict>
          <v:shape style="width:435.75pt;height:92.25pt" type="#_x0000_t75">
            <v:imagedata o:title="" r:id="rId11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rPr>
          <w:sz w:val="28"/>
          <w:szCs w:val="28"/>
        </w:rPr>
        <w:jc w:val="left"/>
        <w:spacing w:before="10" w:line="280" w:lineRule="exact"/>
      </w:pPr>
      <w:r>
        <w:rPr>
          <w:sz w:val="28"/>
          <w:szCs w:val="28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line="260" w:lineRule="exact"/>
        <w:ind w:left="100"/>
      </w:pP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Pal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-4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d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-9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l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r</w:t>
      </w:r>
      <w:r>
        <w:rPr>
          <w:rFonts w:ascii="Calibri" w:cs="Calibri" w:eastAsia="Calibri" w:hAnsi="Calibri"/>
          <w:b/>
          <w:spacing w:val="5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99"/>
          <w:sz w:val="22"/>
          <w:szCs w:val="22"/>
        </w:rPr>
        <w:t>Pri</w:t>
      </w:r>
      <w:r>
        <w:rPr>
          <w:rFonts w:ascii="Calibri" w:cs="Calibri" w:eastAsia="Calibri" w:hAnsi="Calibri"/>
          <w:b/>
          <w:spacing w:val="-1"/>
          <w:w w:val="99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1"/>
          <w:w w:val="119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-3"/>
          <w:w w:val="103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p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0"/>
          <w:w w:val="111"/>
          <w:sz w:val="22"/>
          <w:szCs w:val="22"/>
        </w:rPr>
        <w:t>l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sz w:val="26"/>
          <w:szCs w:val="26"/>
        </w:rPr>
        <w:jc w:val="left"/>
        <w:spacing w:before="6" w:line="260" w:lineRule="exact"/>
      </w:pPr>
      <w:r>
        <w:rPr>
          <w:sz w:val="26"/>
          <w:szCs w:val="26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16"/>
        <w:ind w:left="100"/>
      </w:pP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l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r</w:t>
      </w:r>
      <w:r>
        <w:rPr>
          <w:rFonts w:ascii="Calibri" w:cs="Calibri" w:eastAsia="Calibri" w:hAnsi="Calibri"/>
          <w:b/>
          <w:spacing w:val="5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Prim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rio</w:t>
      </w:r>
      <w:r>
        <w:rPr>
          <w:rFonts w:ascii="Calibri" w:cs="Calibri" w:eastAsia="Calibri" w:hAnsi="Calibri"/>
          <w:b/>
          <w:spacing w:val="-18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(A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z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u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l</w:t>
      </w:r>
      <w:r>
        <w:rPr>
          <w:rFonts w:ascii="Calibri" w:cs="Calibri" w:eastAsia="Calibri" w:hAnsi="Calibri"/>
          <w:b/>
          <w:spacing w:val="-13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p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-19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98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-3"/>
          <w:w w:val="98"/>
          <w:sz w:val="22"/>
          <w:szCs w:val="22"/>
        </w:rPr>
        <w:t>z</w:t>
      </w:r>
      <w:r>
        <w:rPr>
          <w:rFonts w:ascii="Calibri" w:cs="Calibri" w:eastAsia="Calibri" w:hAnsi="Calibri"/>
          <w:b/>
          <w:spacing w:val="-1"/>
          <w:w w:val="98"/>
          <w:sz w:val="22"/>
          <w:szCs w:val="22"/>
        </w:rPr>
        <w:t>u</w:t>
      </w:r>
      <w:r>
        <w:rPr>
          <w:rFonts w:ascii="Calibri" w:cs="Calibri" w:eastAsia="Calibri" w:hAnsi="Calibri"/>
          <w:b/>
          <w:spacing w:val="1"/>
          <w:w w:val="98"/>
          <w:sz w:val="22"/>
          <w:szCs w:val="22"/>
        </w:rPr>
        <w:t>r</w:t>
      </w:r>
      <w:r>
        <w:rPr>
          <w:rFonts w:ascii="Calibri" w:cs="Calibri" w:eastAsia="Calibri" w:hAnsi="Calibri"/>
          <w:b/>
          <w:spacing w:val="1"/>
          <w:w w:val="98"/>
          <w:sz w:val="22"/>
          <w:szCs w:val="22"/>
        </w:rPr>
        <w:t>/</w:t>
      </w:r>
      <w:r>
        <w:rPr>
          <w:rFonts w:ascii="Calibri" w:cs="Calibri" w:eastAsia="Calibri" w:hAnsi="Calibri"/>
          <w:b/>
          <w:spacing w:val="0"/>
          <w:w w:val="98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-1"/>
          <w:w w:val="98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-1"/>
          <w:w w:val="98"/>
          <w:sz w:val="22"/>
          <w:szCs w:val="22"/>
        </w:rPr>
        <w:t>g</w:t>
      </w:r>
      <w:r>
        <w:rPr>
          <w:rFonts w:ascii="Calibri" w:cs="Calibri" w:eastAsia="Calibri" w:hAnsi="Calibri"/>
          <w:b/>
          <w:spacing w:val="1"/>
          <w:w w:val="98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-1"/>
          <w:w w:val="98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0"/>
          <w:w w:val="98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-2"/>
          <w:w w:val="98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0"/>
          <w:w w:val="98"/>
          <w:sz w:val="22"/>
          <w:szCs w:val="22"/>
        </w:rPr>
        <w:t>ría):</w:t>
      </w:r>
      <w:r>
        <w:rPr>
          <w:rFonts w:ascii="Calibri" w:cs="Calibri" w:eastAsia="Calibri" w:hAnsi="Calibri"/>
          <w:b/>
          <w:spacing w:val="-4"/>
          <w:w w:val="98"/>
          <w:sz w:val="22"/>
          <w:szCs w:val="22"/>
        </w:rPr>
        <w:t> </w:t>
      </w:r>
      <w:r>
        <w:rPr>
          <w:rFonts w:ascii="Calibri" w:cs="Calibri" w:eastAsia="Calibri" w:hAnsi="Calibri"/>
          <w:spacing w:val="-3"/>
          <w:w w:val="98"/>
          <w:sz w:val="22"/>
          <w:szCs w:val="22"/>
        </w:rPr>
        <w:t>R</w:t>
      </w:r>
      <w:r>
        <w:rPr>
          <w:rFonts w:ascii="Calibri" w:cs="Calibri" w:eastAsia="Calibri" w:hAnsi="Calibri"/>
          <w:spacing w:val="1"/>
          <w:w w:val="98"/>
          <w:sz w:val="22"/>
          <w:szCs w:val="22"/>
        </w:rPr>
        <w:t>e</w:t>
      </w:r>
      <w:r>
        <w:rPr>
          <w:rFonts w:ascii="Calibri" w:cs="Calibri" w:eastAsia="Calibri" w:hAnsi="Calibri"/>
          <w:spacing w:val="-1"/>
          <w:w w:val="98"/>
          <w:sz w:val="22"/>
          <w:szCs w:val="22"/>
        </w:rPr>
        <w:t>p</w:t>
      </w:r>
      <w:r>
        <w:rPr>
          <w:rFonts w:ascii="Calibri" w:cs="Calibri" w:eastAsia="Calibri" w:hAnsi="Calibri"/>
          <w:spacing w:val="-1"/>
          <w:w w:val="98"/>
          <w:sz w:val="22"/>
          <w:szCs w:val="22"/>
        </w:rPr>
        <w:t>r</w:t>
      </w:r>
      <w:r>
        <w:rPr>
          <w:rFonts w:ascii="Calibri" w:cs="Calibri" w:eastAsia="Calibri" w:hAnsi="Calibri"/>
          <w:spacing w:val="1"/>
          <w:w w:val="98"/>
          <w:sz w:val="22"/>
          <w:szCs w:val="22"/>
        </w:rPr>
        <w:t>e</w:t>
      </w:r>
      <w:r>
        <w:rPr>
          <w:rFonts w:ascii="Calibri" w:cs="Calibri" w:eastAsia="Calibri" w:hAnsi="Calibri"/>
          <w:spacing w:val="-2"/>
          <w:w w:val="98"/>
          <w:sz w:val="22"/>
          <w:szCs w:val="22"/>
        </w:rPr>
        <w:t>s</w:t>
      </w:r>
      <w:r>
        <w:rPr>
          <w:rFonts w:ascii="Calibri" w:cs="Calibri" w:eastAsia="Calibri" w:hAnsi="Calibri"/>
          <w:spacing w:val="1"/>
          <w:w w:val="98"/>
          <w:sz w:val="22"/>
          <w:szCs w:val="22"/>
        </w:rPr>
        <w:t>e</w:t>
      </w:r>
      <w:r>
        <w:rPr>
          <w:rFonts w:ascii="Calibri" w:cs="Calibri" w:eastAsia="Calibri" w:hAnsi="Calibri"/>
          <w:spacing w:val="1"/>
          <w:w w:val="98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98"/>
          <w:sz w:val="22"/>
          <w:szCs w:val="22"/>
        </w:rPr>
        <w:t>ta</w:t>
      </w:r>
      <w:r>
        <w:rPr>
          <w:rFonts w:ascii="Calibri" w:cs="Calibri" w:eastAsia="Calibri" w:hAnsi="Calibri"/>
          <w:spacing w:val="-5"/>
          <w:w w:val="98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c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f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z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a,</w:t>
      </w:r>
      <w:r>
        <w:rPr>
          <w:rFonts w:ascii="Calibri" w:cs="Calibri" w:eastAsia="Calibri" w:hAnsi="Calibri"/>
          <w:spacing w:val="-8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99"/>
          <w:sz w:val="22"/>
          <w:szCs w:val="22"/>
        </w:rPr>
        <w:t>p</w:t>
      </w:r>
      <w:r>
        <w:rPr>
          <w:rFonts w:ascii="Calibri" w:cs="Calibri" w:eastAsia="Calibri" w:hAnsi="Calibri"/>
          <w:spacing w:val="-1"/>
          <w:w w:val="99"/>
          <w:sz w:val="22"/>
          <w:szCs w:val="22"/>
        </w:rPr>
        <w:t>r</w:t>
      </w:r>
      <w:r>
        <w:rPr>
          <w:rFonts w:ascii="Calibri" w:cs="Calibri" w:eastAsia="Calibri" w:hAnsi="Calibri"/>
          <w:spacing w:val="-1"/>
          <w:w w:val="99"/>
          <w:sz w:val="22"/>
          <w:szCs w:val="22"/>
        </w:rPr>
        <w:t>o</w:t>
      </w:r>
      <w:r>
        <w:rPr>
          <w:rFonts w:ascii="Calibri" w:cs="Calibri" w:eastAsia="Calibri" w:hAnsi="Calibri"/>
          <w:spacing w:val="1"/>
          <w:w w:val="99"/>
          <w:sz w:val="22"/>
          <w:szCs w:val="22"/>
        </w:rPr>
        <w:t>f</w:t>
      </w:r>
      <w:r>
        <w:rPr>
          <w:rFonts w:ascii="Calibri" w:cs="Calibri" w:eastAsia="Calibri" w:hAnsi="Calibri"/>
          <w:spacing w:val="1"/>
          <w:w w:val="99"/>
          <w:sz w:val="22"/>
          <w:szCs w:val="22"/>
        </w:rPr>
        <w:t>e</w:t>
      </w:r>
      <w:r>
        <w:rPr>
          <w:rFonts w:ascii="Calibri" w:cs="Calibri" w:eastAsia="Calibri" w:hAnsi="Calibri"/>
          <w:spacing w:val="-2"/>
          <w:w w:val="99"/>
          <w:sz w:val="22"/>
          <w:szCs w:val="22"/>
        </w:rPr>
        <w:t>s</w:t>
      </w:r>
      <w:r>
        <w:rPr>
          <w:rFonts w:ascii="Calibri" w:cs="Calibri" w:eastAsia="Calibri" w:hAnsi="Calibri"/>
          <w:spacing w:val="1"/>
          <w:w w:val="99"/>
          <w:sz w:val="22"/>
          <w:szCs w:val="22"/>
        </w:rPr>
        <w:t>i</w:t>
      </w:r>
      <w:r>
        <w:rPr>
          <w:rFonts w:ascii="Calibri" w:cs="Calibri" w:eastAsia="Calibri" w:hAnsi="Calibri"/>
          <w:spacing w:val="-1"/>
          <w:w w:val="99"/>
          <w:sz w:val="22"/>
          <w:szCs w:val="22"/>
        </w:rPr>
        <w:t>o</w:t>
      </w:r>
      <w:r>
        <w:rPr>
          <w:rFonts w:ascii="Calibri" w:cs="Calibri" w:eastAsia="Calibri" w:hAnsi="Calibri"/>
          <w:spacing w:val="1"/>
          <w:w w:val="99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99"/>
          <w:sz w:val="22"/>
          <w:szCs w:val="22"/>
        </w:rPr>
        <w:t>a</w:t>
      </w:r>
      <w:r>
        <w:rPr>
          <w:rFonts w:ascii="Calibri" w:cs="Calibri" w:eastAsia="Calibri" w:hAnsi="Calibri"/>
          <w:spacing w:val="-3"/>
          <w:w w:val="99"/>
          <w:sz w:val="22"/>
          <w:szCs w:val="22"/>
        </w:rPr>
        <w:t>l</w:t>
      </w:r>
      <w:r>
        <w:rPr>
          <w:rFonts w:ascii="Calibri" w:cs="Calibri" w:eastAsia="Calibri" w:hAnsi="Calibri"/>
          <w:spacing w:val="1"/>
          <w:w w:val="99"/>
          <w:sz w:val="22"/>
          <w:szCs w:val="22"/>
        </w:rPr>
        <w:t>i</w:t>
      </w:r>
      <w:r>
        <w:rPr>
          <w:rFonts w:ascii="Calibri" w:cs="Calibri" w:eastAsia="Calibri" w:hAnsi="Calibri"/>
          <w:spacing w:val="0"/>
          <w:w w:val="99"/>
          <w:sz w:val="22"/>
          <w:szCs w:val="22"/>
        </w:rPr>
        <w:t>sm</w:t>
      </w:r>
      <w:r>
        <w:rPr>
          <w:rFonts w:ascii="Calibri" w:cs="Calibri" w:eastAsia="Calibri" w:hAnsi="Calibri"/>
          <w:spacing w:val="-1"/>
          <w:w w:val="99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99"/>
          <w:sz w:val="22"/>
          <w:szCs w:val="22"/>
        </w:rPr>
        <w:t>,</w:t>
      </w:r>
      <w:r>
        <w:rPr>
          <w:rFonts w:ascii="Calibri" w:cs="Calibri" w:eastAsia="Calibri" w:hAnsi="Calibri"/>
          <w:spacing w:val="-9"/>
          <w:w w:val="99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3"/>
          <w:sz w:val="22"/>
          <w:szCs w:val="22"/>
        </w:rPr>
        <w:t>s</w:t>
      </w:r>
      <w:r>
        <w:rPr>
          <w:rFonts w:ascii="Calibri" w:cs="Calibri" w:eastAsia="Calibri" w:hAnsi="Calibri"/>
          <w:spacing w:val="-1"/>
          <w:w w:val="103"/>
          <w:sz w:val="22"/>
          <w:szCs w:val="22"/>
        </w:rPr>
        <w:t>o</w:t>
      </w:r>
      <w:r>
        <w:rPr>
          <w:rFonts w:ascii="Calibri" w:cs="Calibri" w:eastAsia="Calibri" w:hAnsi="Calibri"/>
          <w:spacing w:val="-1"/>
          <w:w w:val="106"/>
          <w:sz w:val="22"/>
          <w:szCs w:val="22"/>
        </w:rPr>
        <w:t>l</w:t>
      </w:r>
      <w:r>
        <w:rPr>
          <w:rFonts w:ascii="Calibri" w:cs="Calibri" w:eastAsia="Calibri" w:hAnsi="Calibri"/>
          <w:spacing w:val="1"/>
          <w:w w:val="98"/>
          <w:sz w:val="22"/>
          <w:szCs w:val="22"/>
        </w:rPr>
        <w:t>i</w:t>
      </w:r>
      <w:r>
        <w:rPr>
          <w:rFonts w:ascii="Calibri" w:cs="Calibri" w:eastAsia="Calibri" w:hAnsi="Calibri"/>
          <w:spacing w:val="-1"/>
          <w:w w:val="98"/>
          <w:sz w:val="22"/>
          <w:szCs w:val="22"/>
        </w:rPr>
        <w:t>d</w:t>
      </w:r>
      <w:r>
        <w:rPr>
          <w:rFonts w:ascii="Calibri" w:cs="Calibri" w:eastAsia="Calibri" w:hAnsi="Calibri"/>
          <w:spacing w:val="1"/>
          <w:w w:val="98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101"/>
          <w:sz w:val="22"/>
          <w:szCs w:val="22"/>
        </w:rPr>
        <w:t>z</w:t>
      </w:r>
      <w:r>
        <w:rPr>
          <w:rFonts w:ascii="Calibri" w:cs="Calibri" w:eastAsia="Calibri" w:hAnsi="Calibri"/>
          <w:spacing w:val="0"/>
          <w:w w:val="103"/>
          <w:sz w:val="22"/>
          <w:szCs w:val="22"/>
        </w:rPr>
        <w:t>.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41"/>
        <w:ind w:left="100"/>
      </w:pPr>
      <w:r>
        <w:rPr>
          <w:rFonts w:ascii="Calibri" w:cs="Calibri" w:eastAsia="Calibri" w:hAnsi="Calibri"/>
          <w:b/>
          <w:spacing w:val="-1"/>
          <w:w w:val="104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0"/>
          <w:w w:val="104"/>
          <w:sz w:val="22"/>
          <w:szCs w:val="22"/>
        </w:rPr>
        <w:t>sp</w:t>
      </w:r>
      <w:r>
        <w:rPr>
          <w:rFonts w:ascii="Calibri" w:cs="Calibri" w:eastAsia="Calibri" w:hAnsi="Calibri"/>
          <w:b/>
          <w:spacing w:val="1"/>
          <w:w w:val="104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1"/>
          <w:w w:val="104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0"/>
          <w:w w:val="104"/>
          <w:sz w:val="22"/>
          <w:szCs w:val="22"/>
        </w:rPr>
        <w:t>if</w:t>
      </w:r>
      <w:r>
        <w:rPr>
          <w:rFonts w:ascii="Calibri" w:cs="Calibri" w:eastAsia="Calibri" w:hAnsi="Calibri"/>
          <w:b/>
          <w:spacing w:val="-3"/>
          <w:w w:val="104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1"/>
          <w:w w:val="104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-2"/>
          <w:w w:val="104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1"/>
          <w:w w:val="104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0"/>
          <w:w w:val="104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1"/>
          <w:w w:val="104"/>
          <w:sz w:val="22"/>
          <w:szCs w:val="22"/>
        </w:rPr>
        <w:t>ó</w:t>
      </w:r>
      <w:r>
        <w:rPr>
          <w:rFonts w:ascii="Calibri" w:cs="Calibri" w:eastAsia="Calibri" w:hAnsi="Calibri"/>
          <w:b/>
          <w:spacing w:val="-3"/>
          <w:w w:val="104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0"/>
          <w:w w:val="104"/>
          <w:sz w:val="22"/>
          <w:szCs w:val="22"/>
        </w:rPr>
        <w:t>:</w:t>
      </w:r>
      <w:r>
        <w:rPr>
          <w:rFonts w:ascii="Calibri" w:cs="Calibri" w:eastAsia="Calibri" w:hAnsi="Calibri"/>
          <w:b/>
          <w:spacing w:val="3"/>
          <w:w w:val="104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G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B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#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0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0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8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9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D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0</w:t>
      </w:r>
      <w:r>
        <w:rPr>
          <w:rFonts w:ascii="Calibri" w:cs="Calibri" w:eastAsia="Calibri" w:hAnsi="Calibri"/>
          <w:spacing w:val="-4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G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B:</w:t>
      </w:r>
      <w:r>
        <w:rPr>
          <w:rFonts w:ascii="Calibri" w:cs="Calibri" w:eastAsia="Calibri" w:hAnsi="Calibri"/>
          <w:spacing w:val="-4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#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8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A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D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7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F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8</w:t>
      </w:r>
    </w:p>
    <w:p>
      <w:pPr>
        <w:rPr>
          <w:sz w:val="15"/>
          <w:szCs w:val="15"/>
        </w:rPr>
        <w:jc w:val="left"/>
        <w:spacing w:before="1" w:line="140" w:lineRule="exact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line="274" w:lineRule="auto"/>
        <w:ind w:left="100" w:right="472"/>
      </w:pP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l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r</w:t>
      </w:r>
      <w:r>
        <w:rPr>
          <w:rFonts w:ascii="Calibri" w:cs="Calibri" w:eastAsia="Calibri" w:hAnsi="Calibri"/>
          <w:b/>
          <w:spacing w:val="3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S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u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d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r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12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3"/>
          <w:w w:val="97"/>
          <w:sz w:val="22"/>
          <w:szCs w:val="22"/>
        </w:rPr>
        <w:t>(</w:t>
      </w:r>
      <w:r>
        <w:rPr>
          <w:rFonts w:ascii="Calibri" w:cs="Calibri" w:eastAsia="Calibri" w:hAnsi="Calibri"/>
          <w:b/>
          <w:spacing w:val="1"/>
          <w:w w:val="97"/>
          <w:sz w:val="22"/>
          <w:szCs w:val="22"/>
        </w:rPr>
        <w:t>V</w:t>
      </w:r>
      <w:r>
        <w:rPr>
          <w:rFonts w:ascii="Calibri" w:cs="Calibri" w:eastAsia="Calibri" w:hAnsi="Calibri"/>
          <w:b/>
          <w:spacing w:val="-1"/>
          <w:w w:val="97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0"/>
          <w:w w:val="97"/>
          <w:sz w:val="22"/>
          <w:szCs w:val="22"/>
        </w:rPr>
        <w:t>r</w:t>
      </w:r>
      <w:r>
        <w:rPr>
          <w:rFonts w:ascii="Calibri" w:cs="Calibri" w:eastAsia="Calibri" w:hAnsi="Calibri"/>
          <w:b/>
          <w:spacing w:val="-1"/>
          <w:w w:val="97"/>
          <w:sz w:val="22"/>
          <w:szCs w:val="22"/>
        </w:rPr>
        <w:t>d</w:t>
      </w:r>
      <w:r>
        <w:rPr>
          <w:rFonts w:ascii="Calibri" w:cs="Calibri" w:eastAsia="Calibri" w:hAnsi="Calibri"/>
          <w:b/>
          <w:spacing w:val="0"/>
          <w:w w:val="97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-7"/>
          <w:w w:val="97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1"/>
          <w:w w:val="97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0"/>
          <w:w w:val="104"/>
          <w:sz w:val="22"/>
          <w:szCs w:val="22"/>
        </w:rPr>
        <w:t>scur</w:t>
      </w:r>
      <w:r>
        <w:rPr>
          <w:rFonts w:ascii="Calibri" w:cs="Calibri" w:eastAsia="Calibri" w:hAnsi="Calibri"/>
          <w:b/>
          <w:spacing w:val="-2"/>
          <w:w w:val="104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1"/>
          <w:w w:val="82"/>
          <w:sz w:val="22"/>
          <w:szCs w:val="22"/>
        </w:rPr>
        <w:t>/</w:t>
      </w:r>
      <w:r>
        <w:rPr>
          <w:rFonts w:ascii="Calibri" w:cs="Calibri" w:eastAsia="Calibri" w:hAnsi="Calibri"/>
          <w:b/>
          <w:spacing w:val="0"/>
          <w:w w:val="96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-2"/>
          <w:w w:val="96"/>
          <w:sz w:val="22"/>
          <w:szCs w:val="22"/>
        </w:rPr>
        <w:t>m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bi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-1"/>
          <w:w w:val="98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-1"/>
          <w:w w:val="92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103"/>
          <w:sz w:val="22"/>
          <w:szCs w:val="22"/>
        </w:rPr>
        <w:t>al</w:t>
      </w:r>
      <w:r>
        <w:rPr>
          <w:rFonts w:ascii="Calibri" w:cs="Calibri" w:eastAsia="Calibri" w:hAnsi="Calibri"/>
          <w:b/>
          <w:spacing w:val="-3"/>
          <w:w w:val="103"/>
          <w:sz w:val="22"/>
          <w:szCs w:val="22"/>
        </w:rPr>
        <w:t>)</w:t>
      </w:r>
      <w:r>
        <w:rPr>
          <w:rFonts w:ascii="Calibri" w:cs="Calibri" w:eastAsia="Calibri" w:hAnsi="Calibri"/>
          <w:b/>
          <w:spacing w:val="0"/>
          <w:w w:val="97"/>
          <w:sz w:val="22"/>
          <w:szCs w:val="22"/>
        </w:rPr>
        <w:t>:</w:t>
      </w:r>
      <w:r>
        <w:rPr>
          <w:rFonts w:ascii="Calibri" w:cs="Calibri" w:eastAsia="Calibri" w:hAnsi="Calibri"/>
          <w:b/>
          <w:spacing w:val="-5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98"/>
          <w:sz w:val="22"/>
          <w:szCs w:val="22"/>
        </w:rPr>
        <w:t>Re</w:t>
      </w:r>
      <w:r>
        <w:rPr>
          <w:rFonts w:ascii="Calibri" w:cs="Calibri" w:eastAsia="Calibri" w:hAnsi="Calibri"/>
          <w:spacing w:val="-1"/>
          <w:w w:val="98"/>
          <w:sz w:val="22"/>
          <w:szCs w:val="22"/>
        </w:rPr>
        <w:t>p</w:t>
      </w:r>
      <w:r>
        <w:rPr>
          <w:rFonts w:ascii="Calibri" w:cs="Calibri" w:eastAsia="Calibri" w:hAnsi="Calibri"/>
          <w:spacing w:val="-1"/>
          <w:w w:val="98"/>
          <w:sz w:val="22"/>
          <w:szCs w:val="22"/>
        </w:rPr>
        <w:t>r</w:t>
      </w:r>
      <w:r>
        <w:rPr>
          <w:rFonts w:ascii="Calibri" w:cs="Calibri" w:eastAsia="Calibri" w:hAnsi="Calibri"/>
          <w:spacing w:val="1"/>
          <w:w w:val="98"/>
          <w:sz w:val="22"/>
          <w:szCs w:val="22"/>
        </w:rPr>
        <w:t>e</w:t>
      </w:r>
      <w:r>
        <w:rPr>
          <w:rFonts w:ascii="Calibri" w:cs="Calibri" w:eastAsia="Calibri" w:hAnsi="Calibri"/>
          <w:spacing w:val="-2"/>
          <w:w w:val="98"/>
          <w:sz w:val="22"/>
          <w:szCs w:val="22"/>
        </w:rPr>
        <w:t>s</w:t>
      </w:r>
      <w:r>
        <w:rPr>
          <w:rFonts w:ascii="Calibri" w:cs="Calibri" w:eastAsia="Calibri" w:hAnsi="Calibri"/>
          <w:spacing w:val="-2"/>
          <w:w w:val="98"/>
          <w:sz w:val="22"/>
          <w:szCs w:val="22"/>
        </w:rPr>
        <w:t>e</w:t>
      </w:r>
      <w:r>
        <w:rPr>
          <w:rFonts w:ascii="Calibri" w:cs="Calibri" w:eastAsia="Calibri" w:hAnsi="Calibri"/>
          <w:spacing w:val="1"/>
          <w:w w:val="98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98"/>
          <w:sz w:val="22"/>
          <w:szCs w:val="22"/>
        </w:rPr>
        <w:t>ta</w:t>
      </w:r>
      <w:r>
        <w:rPr>
          <w:rFonts w:ascii="Calibri" w:cs="Calibri" w:eastAsia="Calibri" w:hAnsi="Calibri"/>
          <w:spacing w:val="-3"/>
          <w:w w:val="98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st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b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d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ad,</w:t>
      </w:r>
      <w:r>
        <w:rPr>
          <w:rFonts w:ascii="Calibri" w:cs="Calibri" w:eastAsia="Calibri" w:hAnsi="Calibri"/>
          <w:spacing w:val="-11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1"/>
          <w:w w:val="98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98"/>
          <w:sz w:val="22"/>
          <w:szCs w:val="22"/>
        </w:rPr>
        <w:t>atu</w:t>
      </w:r>
      <w:r>
        <w:rPr>
          <w:rFonts w:ascii="Calibri" w:cs="Calibri" w:eastAsia="Calibri" w:hAnsi="Calibri"/>
          <w:spacing w:val="-1"/>
          <w:w w:val="98"/>
          <w:sz w:val="22"/>
          <w:szCs w:val="22"/>
        </w:rPr>
        <w:t>r</w:t>
      </w:r>
      <w:r>
        <w:rPr>
          <w:rFonts w:ascii="Calibri" w:cs="Calibri" w:eastAsia="Calibri" w:hAnsi="Calibri"/>
          <w:spacing w:val="0"/>
          <w:w w:val="98"/>
          <w:sz w:val="22"/>
          <w:szCs w:val="22"/>
        </w:rPr>
        <w:t>al</w:t>
      </w:r>
      <w:r>
        <w:rPr>
          <w:rFonts w:ascii="Calibri" w:cs="Calibri" w:eastAsia="Calibri" w:hAnsi="Calibri"/>
          <w:spacing w:val="-2"/>
          <w:w w:val="98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98"/>
          <w:sz w:val="22"/>
          <w:szCs w:val="22"/>
        </w:rPr>
        <w:t>z</w:t>
      </w:r>
      <w:r>
        <w:rPr>
          <w:rFonts w:ascii="Calibri" w:cs="Calibri" w:eastAsia="Calibri" w:hAnsi="Calibri"/>
          <w:spacing w:val="0"/>
          <w:w w:val="98"/>
          <w:sz w:val="22"/>
          <w:szCs w:val="22"/>
        </w:rPr>
        <w:t>a,</w:t>
      </w:r>
      <w:r>
        <w:rPr>
          <w:rFonts w:ascii="Calibri" w:cs="Calibri" w:eastAsia="Calibri" w:hAnsi="Calibri"/>
          <w:spacing w:val="-2"/>
          <w:w w:val="98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c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c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mi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t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,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h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abi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tació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.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9"/>
        <w:ind w:left="100"/>
      </w:pPr>
      <w:r>
        <w:rPr>
          <w:rFonts w:ascii="Calibri" w:cs="Calibri" w:eastAsia="Calibri" w:hAnsi="Calibri"/>
          <w:b/>
          <w:spacing w:val="-1"/>
          <w:w w:val="104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0"/>
          <w:w w:val="104"/>
          <w:sz w:val="22"/>
          <w:szCs w:val="22"/>
        </w:rPr>
        <w:t>sp</w:t>
      </w:r>
      <w:r>
        <w:rPr>
          <w:rFonts w:ascii="Calibri" w:cs="Calibri" w:eastAsia="Calibri" w:hAnsi="Calibri"/>
          <w:b/>
          <w:spacing w:val="1"/>
          <w:w w:val="104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1"/>
          <w:w w:val="104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0"/>
          <w:w w:val="104"/>
          <w:sz w:val="22"/>
          <w:szCs w:val="22"/>
        </w:rPr>
        <w:t>if</w:t>
      </w:r>
      <w:r>
        <w:rPr>
          <w:rFonts w:ascii="Calibri" w:cs="Calibri" w:eastAsia="Calibri" w:hAnsi="Calibri"/>
          <w:b/>
          <w:spacing w:val="-3"/>
          <w:w w:val="104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1"/>
          <w:w w:val="104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-2"/>
          <w:w w:val="104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1"/>
          <w:w w:val="104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0"/>
          <w:w w:val="104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1"/>
          <w:w w:val="104"/>
          <w:sz w:val="22"/>
          <w:szCs w:val="22"/>
        </w:rPr>
        <w:t>ó</w:t>
      </w:r>
      <w:r>
        <w:rPr>
          <w:rFonts w:ascii="Calibri" w:cs="Calibri" w:eastAsia="Calibri" w:hAnsi="Calibri"/>
          <w:b/>
          <w:spacing w:val="-3"/>
          <w:w w:val="104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0"/>
          <w:w w:val="104"/>
          <w:sz w:val="22"/>
          <w:szCs w:val="22"/>
        </w:rPr>
        <w:t>:</w:t>
      </w:r>
      <w:r>
        <w:rPr>
          <w:rFonts w:ascii="Calibri" w:cs="Calibri" w:eastAsia="Calibri" w:hAnsi="Calibri"/>
          <w:b/>
          <w:spacing w:val="3"/>
          <w:w w:val="104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G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B:</w:t>
      </w:r>
      <w:r>
        <w:rPr>
          <w:rFonts w:ascii="Calibri" w:cs="Calibri" w:eastAsia="Calibri" w:hAnsi="Calibri"/>
          <w:spacing w:val="-4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#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0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0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5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B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3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2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27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G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B:</w:t>
      </w:r>
      <w:r>
        <w:rPr>
          <w:rFonts w:ascii="Calibri" w:cs="Calibri" w:eastAsia="Calibri" w:hAnsi="Calibri"/>
          <w:spacing w:val="16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#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8</w:t>
      </w:r>
      <w:r>
        <w:rPr>
          <w:rFonts w:ascii="Calibri" w:cs="Calibri" w:eastAsia="Calibri" w:hAnsi="Calibri"/>
          <w:spacing w:val="0"/>
          <w:w w:val="119"/>
          <w:sz w:val="22"/>
          <w:szCs w:val="22"/>
        </w:rPr>
        <w:t>C</w:t>
      </w:r>
      <w:r>
        <w:rPr>
          <w:rFonts w:ascii="Calibri" w:cs="Calibri" w:eastAsia="Calibri" w:hAnsi="Calibri"/>
          <w:spacing w:val="-1"/>
          <w:w w:val="119"/>
          <w:sz w:val="22"/>
          <w:szCs w:val="22"/>
        </w:rPr>
        <w:t>C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6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3</w:t>
      </w:r>
      <w:r>
        <w:rPr>
          <w:rFonts w:ascii="Calibri" w:cs="Calibri" w:eastAsia="Calibri" w:hAnsi="Calibri"/>
          <w:spacing w:val="0"/>
          <w:w w:val="104"/>
          <w:sz w:val="22"/>
          <w:szCs w:val="22"/>
        </w:rPr>
        <w:t>F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sz w:val="14"/>
          <w:szCs w:val="14"/>
        </w:rPr>
        <w:jc w:val="left"/>
        <w:spacing w:before="8" w:line="140" w:lineRule="exact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100"/>
      </w:pP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l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r</w:t>
      </w:r>
      <w:r>
        <w:rPr>
          <w:rFonts w:ascii="Calibri" w:cs="Calibri" w:eastAsia="Calibri" w:hAnsi="Calibri"/>
          <w:b/>
          <w:spacing w:val="5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r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iar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-1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(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G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ris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1"/>
          <w:w w:val="98"/>
          <w:sz w:val="22"/>
          <w:szCs w:val="22"/>
        </w:rPr>
        <w:t>M</w:t>
      </w:r>
      <w:r>
        <w:rPr>
          <w:rFonts w:ascii="Calibri" w:cs="Calibri" w:eastAsia="Calibri" w:hAnsi="Calibri"/>
          <w:b/>
          <w:spacing w:val="1"/>
          <w:w w:val="98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-1"/>
          <w:w w:val="98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98"/>
          <w:sz w:val="22"/>
          <w:szCs w:val="22"/>
        </w:rPr>
        <w:t>ál</w:t>
      </w:r>
      <w:r>
        <w:rPr>
          <w:rFonts w:ascii="Calibri" w:cs="Calibri" w:eastAsia="Calibri" w:hAnsi="Calibri"/>
          <w:b/>
          <w:spacing w:val="-2"/>
          <w:w w:val="98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1"/>
          <w:w w:val="98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-1"/>
          <w:w w:val="98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1"/>
          <w:w w:val="98"/>
          <w:sz w:val="22"/>
          <w:szCs w:val="22"/>
        </w:rPr>
        <w:t>/</w:t>
      </w:r>
      <w:r>
        <w:rPr>
          <w:rFonts w:ascii="Calibri" w:cs="Calibri" w:eastAsia="Calibri" w:hAnsi="Calibri"/>
          <w:b/>
          <w:spacing w:val="-1"/>
          <w:w w:val="98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0"/>
          <w:w w:val="98"/>
          <w:sz w:val="22"/>
          <w:szCs w:val="22"/>
        </w:rPr>
        <w:t>arga</w:t>
      </w:r>
      <w:r>
        <w:rPr>
          <w:rFonts w:ascii="Calibri" w:cs="Calibri" w:eastAsia="Calibri" w:hAnsi="Calibri"/>
          <w:b/>
          <w:spacing w:val="-3"/>
          <w:w w:val="98"/>
          <w:sz w:val="22"/>
          <w:szCs w:val="22"/>
        </w:rPr>
        <w:t>)</w:t>
      </w:r>
      <w:r>
        <w:rPr>
          <w:rFonts w:ascii="Calibri" w:cs="Calibri" w:eastAsia="Calibri" w:hAnsi="Calibri"/>
          <w:b/>
          <w:spacing w:val="0"/>
          <w:w w:val="98"/>
          <w:sz w:val="22"/>
          <w:szCs w:val="22"/>
        </w:rPr>
        <w:t>:</w:t>
      </w:r>
      <w:r>
        <w:rPr>
          <w:rFonts w:ascii="Calibri" w:cs="Calibri" w:eastAsia="Calibri" w:hAnsi="Calibri"/>
          <w:b/>
          <w:spacing w:val="11"/>
          <w:w w:val="98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98"/>
          <w:sz w:val="22"/>
          <w:szCs w:val="22"/>
        </w:rPr>
        <w:t>Re</w:t>
      </w:r>
      <w:r>
        <w:rPr>
          <w:rFonts w:ascii="Calibri" w:cs="Calibri" w:eastAsia="Calibri" w:hAnsi="Calibri"/>
          <w:spacing w:val="-1"/>
          <w:w w:val="98"/>
          <w:sz w:val="22"/>
          <w:szCs w:val="22"/>
        </w:rPr>
        <w:t>p</w:t>
      </w:r>
      <w:r>
        <w:rPr>
          <w:rFonts w:ascii="Calibri" w:cs="Calibri" w:eastAsia="Calibri" w:hAnsi="Calibri"/>
          <w:spacing w:val="-1"/>
          <w:w w:val="98"/>
          <w:sz w:val="22"/>
          <w:szCs w:val="22"/>
        </w:rPr>
        <w:t>r</w:t>
      </w:r>
      <w:r>
        <w:rPr>
          <w:rFonts w:ascii="Calibri" w:cs="Calibri" w:eastAsia="Calibri" w:hAnsi="Calibri"/>
          <w:spacing w:val="1"/>
          <w:w w:val="98"/>
          <w:sz w:val="22"/>
          <w:szCs w:val="22"/>
        </w:rPr>
        <w:t>e</w:t>
      </w:r>
      <w:r>
        <w:rPr>
          <w:rFonts w:ascii="Calibri" w:cs="Calibri" w:eastAsia="Calibri" w:hAnsi="Calibri"/>
          <w:spacing w:val="-2"/>
          <w:w w:val="98"/>
          <w:sz w:val="22"/>
          <w:szCs w:val="22"/>
        </w:rPr>
        <w:t>s</w:t>
      </w:r>
      <w:r>
        <w:rPr>
          <w:rFonts w:ascii="Calibri" w:cs="Calibri" w:eastAsia="Calibri" w:hAnsi="Calibri"/>
          <w:spacing w:val="1"/>
          <w:w w:val="98"/>
          <w:sz w:val="22"/>
          <w:szCs w:val="22"/>
        </w:rPr>
        <w:t>e</w:t>
      </w:r>
      <w:r>
        <w:rPr>
          <w:rFonts w:ascii="Calibri" w:cs="Calibri" w:eastAsia="Calibri" w:hAnsi="Calibri"/>
          <w:spacing w:val="1"/>
          <w:w w:val="98"/>
          <w:sz w:val="22"/>
          <w:szCs w:val="22"/>
        </w:rPr>
        <w:t>n</w:t>
      </w:r>
      <w:r>
        <w:rPr>
          <w:rFonts w:ascii="Calibri" w:cs="Calibri" w:eastAsia="Calibri" w:hAnsi="Calibri"/>
          <w:spacing w:val="-3"/>
          <w:w w:val="98"/>
          <w:sz w:val="22"/>
          <w:szCs w:val="22"/>
        </w:rPr>
        <w:t>t</w:t>
      </w:r>
      <w:r>
        <w:rPr>
          <w:rFonts w:ascii="Calibri" w:cs="Calibri" w:eastAsia="Calibri" w:hAnsi="Calibri"/>
          <w:spacing w:val="0"/>
          <w:w w:val="98"/>
          <w:sz w:val="22"/>
          <w:szCs w:val="22"/>
        </w:rPr>
        <w:t>a</w:t>
      </w:r>
      <w:r>
        <w:rPr>
          <w:rFonts w:ascii="Calibri" w:cs="Calibri" w:eastAsia="Calibri" w:hAnsi="Calibri"/>
          <w:spacing w:val="-1"/>
          <w:w w:val="98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so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d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z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,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me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t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al,</w:t>
      </w:r>
      <w:r>
        <w:rPr>
          <w:rFonts w:ascii="Calibri" w:cs="Calibri" w:eastAsia="Calibri" w:hAnsi="Calibri"/>
          <w:spacing w:val="-17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tec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g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í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a,</w:t>
      </w:r>
      <w:r>
        <w:rPr>
          <w:rFonts w:ascii="Calibri" w:cs="Calibri" w:eastAsia="Calibri" w:hAnsi="Calibri"/>
          <w:spacing w:val="-18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t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sp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te.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sz w:val="20"/>
          <w:szCs w:val="20"/>
        </w:rPr>
        <w:jc w:val="left"/>
        <w:spacing w:before="15" w:line="200" w:lineRule="exact"/>
      </w:pPr>
      <w:r>
        <w:rPr>
          <w:sz w:val="20"/>
          <w:szCs w:val="20"/>
        </w:rPr>
      </w:r>
    </w:p>
    <w:tbl>
      <w:tblPr>
        <w:tblW w:type="auto" w:w="0"/>
        <w:tblLook w:val="01E0"/>
        <w:jc w:val="left"/>
        <w:tblInd w:type="dxa" w:w="99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264"/>
        </w:trPr>
        <w:tc>
          <w:tcPr>
            <w:tcW w:type="dxa" w:w="3008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/>
        </w:tc>
        <w:tc>
          <w:tcPr>
            <w:tcW w:type="dxa" w:w="3005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/>
        </w:tc>
        <w:tc>
          <w:tcPr>
            <w:tcW w:type="dxa" w:w="3008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/>
        </w:tc>
      </w:tr>
      <w:tr>
        <w:trPr>
          <w:trHeight w:hRule="exact" w:val="278"/>
        </w:trPr>
        <w:tc>
          <w:tcPr>
            <w:tcW w:type="dxa" w:w="3008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853"/>
            </w:pPr>
            <w:r>
              <w:rPr>
                <w:rFonts w:ascii="Calibri" w:cs="Calibri" w:eastAsia="Calibri" w:hAnsi="Calibri"/>
                <w:spacing w:val="0"/>
                <w:w w:val="98"/>
                <w:sz w:val="22"/>
                <w:szCs w:val="22"/>
              </w:rPr>
              <w:t>Ela</w:t>
            </w:r>
            <w:r>
              <w:rPr>
                <w:rFonts w:ascii="Calibri" w:cs="Calibri" w:eastAsia="Calibri" w:hAnsi="Calibri"/>
                <w:spacing w:val="-1"/>
                <w:w w:val="98"/>
                <w:sz w:val="22"/>
                <w:szCs w:val="22"/>
              </w:rPr>
              <w:t>b</w:t>
            </w:r>
            <w:r>
              <w:rPr>
                <w:rFonts w:ascii="Calibri" w:cs="Calibri" w:eastAsia="Calibri" w:hAnsi="Calibri"/>
                <w:spacing w:val="-1"/>
                <w:w w:val="98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"/>
                <w:w w:val="98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spacing w:val="0"/>
                <w:w w:val="98"/>
                <w:sz w:val="22"/>
                <w:szCs w:val="22"/>
              </w:rPr>
              <w:t>ado</w:t>
            </w:r>
            <w:r>
              <w:rPr>
                <w:rFonts w:ascii="Calibri" w:cs="Calibri" w:eastAsia="Calibri" w:hAnsi="Calibri"/>
                <w:spacing w:val="-3"/>
                <w:w w:val="98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5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904"/>
            </w:pP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Re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v</w:t>
            </w:r>
            <w:r>
              <w:rPr>
                <w:rFonts w:ascii="Calibri" w:cs="Calibri" w:eastAsia="Calibri" w:hAnsi="Calibri"/>
                <w:spacing w:val="-2"/>
                <w:w w:val="100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3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8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875"/>
            </w:pPr>
            <w:r>
              <w:rPr>
                <w:rFonts w:ascii="Calibri" w:cs="Calibri" w:eastAsia="Calibri" w:hAnsi="Calibri"/>
                <w:spacing w:val="0"/>
                <w:w w:val="96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spacing w:val="-1"/>
                <w:w w:val="96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spacing w:val="-1"/>
                <w:w w:val="96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spacing w:val="-1"/>
                <w:w w:val="96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"/>
                <w:w w:val="96"/>
                <w:sz w:val="22"/>
                <w:szCs w:val="22"/>
              </w:rPr>
              <w:t>b</w:t>
            </w:r>
            <w:r>
              <w:rPr>
                <w:rFonts w:ascii="Calibri" w:cs="Calibri" w:eastAsia="Calibri" w:hAnsi="Calibri"/>
                <w:spacing w:val="0"/>
                <w:w w:val="96"/>
                <w:sz w:val="22"/>
                <w:szCs w:val="22"/>
              </w:rPr>
              <w:t>ado</w:t>
            </w:r>
            <w:r>
              <w:rPr>
                <w:rFonts w:ascii="Calibri" w:cs="Calibri" w:eastAsia="Calibri" w:hAnsi="Calibri"/>
                <w:spacing w:val="-7"/>
                <w:w w:val="96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sectPr>
          <w:pgSz w:h="16840" w:w="11920"/>
          <w:pgMar w:bottom="280" w:left="1340" w:right="1340" w:top="600"/>
        </w:sectPr>
      </w:pPr>
    </w:p>
    <w:p>
      <w:pPr>
        <w:rPr>
          <w:sz w:val="10"/>
          <w:szCs w:val="10"/>
        </w:rPr>
        <w:jc w:val="left"/>
        <w:spacing w:before="1" w:line="100" w:lineRule="exact"/>
      </w:pPr>
      <w:r>
        <w:rPr>
          <w:sz w:val="10"/>
          <w:szCs w:val="10"/>
        </w:rPr>
      </w:r>
    </w:p>
    <w:tbl>
      <w:tblPr>
        <w:tblW w:type="auto" w:w="0"/>
        <w:tblLook w:val="01E0"/>
        <w:jc w:val="left"/>
        <w:tblInd w:type="dxa" w:w="99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278"/>
        </w:trPr>
        <w:tc>
          <w:tcPr>
            <w:tcW w:type="dxa" w:w="300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532"/>
            </w:pP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DI</w:t>
            </w:r>
            <w:r>
              <w:rPr>
                <w:rFonts w:ascii="Calibri" w:cs="Calibri" w:eastAsia="Calibri" w:hAnsi="Calibri"/>
                <w:b/>
                <w:spacing w:val="-3"/>
                <w:w w:val="100"/>
                <w:sz w:val="22"/>
                <w:szCs w:val="22"/>
              </w:rPr>
              <w:t>G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b/>
                <w:spacing w:val="6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ascii="Calibri" w:cs="Calibri" w:eastAsia="Calibri" w:hAnsi="Calibri"/>
                <w:b/>
                <w:spacing w:val="-2"/>
                <w:w w:val="100"/>
                <w:sz w:val="22"/>
                <w:szCs w:val="22"/>
              </w:rPr>
              <w:t>G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G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Calibri" w:cs="Calibri" w:eastAsia="Calibri" w:hAnsi="Calibri"/>
                <w:b/>
                <w:spacing w:val="-3"/>
                <w:w w:val="100"/>
                <w:sz w:val="22"/>
                <w:szCs w:val="22"/>
              </w:rPr>
              <w:t>-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01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5"/>
            <w:vMerge w:val="restart"/>
            <w:tcBorders>
              <w:top w:color="000000" w:space="0" w:sz="5" w:val="single"/>
              <w:left w:color="000000" w:space="0" w:sz="5" w:val="single"/>
              <w:right w:color="000000" w:space="0" w:sz="5" w:val="single"/>
            </w:tcBorders>
          </w:tcPr>
          <w:p>
            <w:pPr>
              <w:rPr>
                <w:sz w:val="14"/>
                <w:szCs w:val="14"/>
              </w:rPr>
              <w:jc w:val="left"/>
              <w:spacing w:before="1" w:line="140" w:lineRule="exact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center"/>
              <w:ind w:hanging="2" w:left="257" w:right="256"/>
            </w:pPr>
            <w:r>
              <w:rPr>
                <w:rFonts w:ascii="Calibri" w:cs="Calibri" w:eastAsia="Calibri" w:hAnsi="Calibri"/>
                <w:b/>
                <w:spacing w:val="1"/>
                <w:w w:val="93"/>
                <w:sz w:val="22"/>
                <w:szCs w:val="22"/>
              </w:rPr>
              <w:t>M</w:t>
            </w:r>
            <w:r>
              <w:rPr>
                <w:rFonts w:ascii="Calibri" w:cs="Calibri" w:eastAsia="Calibri" w:hAnsi="Calibri"/>
                <w:b/>
                <w:spacing w:val="0"/>
                <w:w w:val="93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b/>
                <w:spacing w:val="-1"/>
                <w:w w:val="93"/>
                <w:sz w:val="22"/>
                <w:szCs w:val="22"/>
              </w:rPr>
              <w:t>N</w:t>
            </w:r>
            <w:r>
              <w:rPr>
                <w:rFonts w:ascii="Calibri" w:cs="Calibri" w:eastAsia="Calibri" w:hAnsi="Calibri"/>
                <w:b/>
                <w:spacing w:val="0"/>
                <w:w w:val="93"/>
                <w:sz w:val="22"/>
                <w:szCs w:val="22"/>
              </w:rPr>
              <w:t>UAL</w:t>
            </w:r>
            <w:r>
              <w:rPr>
                <w:rFonts w:ascii="Calibri" w:cs="Calibri" w:eastAsia="Calibri" w:hAnsi="Calibri"/>
                <w:b/>
                <w:spacing w:val="-4"/>
                <w:w w:val="93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Calibri" w:cs="Calibri" w:eastAsia="Calibri" w:hAnsi="Calibri"/>
                <w:b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103"/>
                <w:sz w:val="22"/>
                <w:szCs w:val="22"/>
              </w:rPr>
              <w:t>ID</w:t>
            </w:r>
            <w:r>
              <w:rPr>
                <w:rFonts w:ascii="Calibri" w:cs="Calibri" w:eastAsia="Calibri" w:hAnsi="Calibri"/>
                <w:b/>
                <w:spacing w:val="-1"/>
                <w:w w:val="103"/>
                <w:sz w:val="22"/>
                <w:szCs w:val="22"/>
              </w:rPr>
              <w:t>E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N</w:t>
            </w:r>
            <w:r>
              <w:rPr>
                <w:rFonts w:ascii="Calibri" w:cs="Calibri" w:eastAsia="Calibri" w:hAnsi="Calibri"/>
                <w:b/>
                <w:spacing w:val="-1"/>
                <w:w w:val="91"/>
                <w:sz w:val="22"/>
                <w:szCs w:val="22"/>
              </w:rPr>
              <w:t>T</w:t>
            </w:r>
            <w:r>
              <w:rPr>
                <w:rFonts w:ascii="Calibri" w:cs="Calibri" w:eastAsia="Calibri" w:hAnsi="Calibri"/>
                <w:b/>
                <w:spacing w:val="0"/>
                <w:w w:val="98"/>
                <w:sz w:val="22"/>
                <w:szCs w:val="22"/>
              </w:rPr>
              <w:t>IDAD</w:t>
            </w:r>
            <w:r>
              <w:rPr>
                <w:rFonts w:ascii="Calibri" w:cs="Calibri" w:eastAsia="Calibri" w:hAnsi="Calibri"/>
                <w:b/>
                <w:spacing w:val="0"/>
                <w:w w:val="98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C</w:t>
            </w:r>
            <w:r>
              <w:rPr>
                <w:rFonts w:ascii="Calibri" w:cs="Calibri" w:eastAsia="Calibri" w:hAnsi="Calibri"/>
                <w:b/>
                <w:spacing w:val="1"/>
                <w:w w:val="98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b/>
                <w:spacing w:val="0"/>
                <w:w w:val="98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b/>
                <w:spacing w:val="1"/>
                <w:w w:val="98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b/>
                <w:spacing w:val="0"/>
                <w:w w:val="98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T</w:t>
            </w:r>
            <w:r>
              <w:rPr>
                <w:rFonts w:ascii="Calibri" w:cs="Calibri" w:eastAsia="Calibri" w:hAnsi="Calibri"/>
                <w:b/>
                <w:spacing w:val="-2"/>
                <w:w w:val="98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1"/>
                <w:w w:val="98"/>
                <w:sz w:val="22"/>
                <w:szCs w:val="22"/>
              </w:rPr>
              <w:t>V</w:t>
            </w:r>
            <w:r>
              <w:rPr>
                <w:rFonts w:ascii="Calibri" w:cs="Calibri" w:eastAsia="Calibri" w:hAnsi="Calibri"/>
                <w:b/>
                <w:spacing w:val="0"/>
                <w:w w:val="98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b/>
                <w:spacing w:val="-5"/>
                <w:w w:val="98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81"/>
                <w:sz w:val="22"/>
                <w:szCs w:val="22"/>
              </w:rPr>
              <w:t>–</w:t>
            </w:r>
            <w:r>
              <w:rPr>
                <w:rFonts w:ascii="Calibri" w:cs="Calibri" w:eastAsia="Calibri" w:hAnsi="Calibri"/>
                <w:b/>
                <w:spacing w:val="0"/>
                <w:w w:val="81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UL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ascii="Calibri" w:cs="Calibri" w:eastAsia="Calibri" w:hAnsi="Calibri"/>
                <w:b/>
                <w:spacing w:val="-3"/>
                <w:w w:val="100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V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95"/>
                <w:sz w:val="22"/>
                <w:szCs w:val="22"/>
              </w:rPr>
              <w:t>P&amp;J</w:t>
            </w:r>
            <w:r>
              <w:rPr>
                <w:rFonts w:ascii="Calibri" w:cs="Calibri" w:eastAsia="Calibri" w:hAnsi="Calibri"/>
                <w:b/>
                <w:spacing w:val="-8"/>
                <w:w w:val="95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-1"/>
                <w:w w:val="114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.</w:t>
            </w:r>
            <w:r>
              <w:rPr>
                <w:rFonts w:ascii="Calibri" w:cs="Calibri" w:eastAsia="Calibri" w:hAnsi="Calibri"/>
                <w:b/>
                <w:spacing w:val="-2"/>
                <w:w w:val="91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.</w:t>
            </w:r>
            <w:r>
              <w:rPr>
                <w:rFonts w:ascii="Calibri" w:cs="Calibri" w:eastAsia="Calibri" w:hAnsi="Calibri"/>
                <w:b/>
                <w:spacing w:val="0"/>
                <w:w w:val="114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8"/>
            <w:vMerge w:val="restart"/>
            <w:tcBorders>
              <w:top w:color="000000" w:space="0" w:sz="5" w:val="single"/>
              <w:left w:color="000000" w:space="0" w:sz="5" w:val="single"/>
              <w:right w:color="000000" w:space="0" w:sz="5" w:val="single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="100" w:lineRule="exact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  <w:jc w:val="left"/>
              <w:ind w:left="478"/>
            </w:pPr>
            <w:r>
              <w:pict>
                <v:shape style="width:99pt;height:42.05pt" type="#_x0000_t75">
                  <v:imagedata o:title="" r:id="rId12"/>
                </v:shape>
              </w:pic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</w:r>
          </w:p>
          <w:p>
            <w:pPr>
              <w:rPr>
                <w:sz w:val="16"/>
                <w:szCs w:val="16"/>
              </w:rPr>
              <w:jc w:val="left"/>
              <w:spacing w:before="1" w:line="160" w:lineRule="exact"/>
            </w:pPr>
            <w:r>
              <w:rPr>
                <w:sz w:val="16"/>
                <w:szCs w:val="16"/>
              </w:rPr>
            </w:r>
          </w:p>
        </w:tc>
      </w:tr>
      <w:tr>
        <w:trPr>
          <w:trHeight w:hRule="exact" w:val="278"/>
        </w:trPr>
        <w:tc>
          <w:tcPr>
            <w:tcW w:type="dxa" w:w="300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center"/>
              <w:spacing w:line="260" w:lineRule="exact"/>
              <w:ind w:left="953" w:right="956"/>
            </w:pPr>
            <w:r>
              <w:rPr>
                <w:rFonts w:ascii="Calibri" w:cs="Calibri" w:eastAsia="Calibri" w:hAnsi="Calibri"/>
                <w:b/>
                <w:spacing w:val="1"/>
                <w:w w:val="93"/>
                <w:sz w:val="22"/>
                <w:szCs w:val="22"/>
              </w:rPr>
              <w:t>V</w:t>
            </w:r>
            <w:r>
              <w:rPr>
                <w:rFonts w:ascii="Calibri" w:cs="Calibri" w:eastAsia="Calibri" w:hAnsi="Calibri"/>
                <w:b/>
                <w:spacing w:val="-1"/>
                <w:w w:val="106"/>
                <w:sz w:val="22"/>
                <w:szCs w:val="22"/>
              </w:rPr>
              <w:t>E</w:t>
            </w:r>
            <w:r>
              <w:rPr>
                <w:rFonts w:ascii="Calibri" w:cs="Calibri" w:eastAsia="Calibri" w:hAnsi="Calibri"/>
                <w:b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b/>
                <w:spacing w:val="1"/>
                <w:w w:val="114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b/>
                <w:spacing w:val="-2"/>
                <w:w w:val="102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1"/>
                <w:w w:val="97"/>
                <w:sz w:val="22"/>
                <w:szCs w:val="22"/>
              </w:rPr>
              <w:t>Ó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N</w:t>
            </w:r>
            <w:r>
              <w:rPr>
                <w:rFonts w:ascii="Calibri" w:cs="Calibri" w:eastAsia="Calibri" w:hAnsi="Calibri"/>
                <w:b/>
                <w:spacing w:val="-1"/>
                <w:w w:val="97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5"/>
            <w:vMerge w:val=""/>
            <w:tcBorders>
              <w:left w:color="000000" w:space="0" w:sz="5" w:val="single"/>
              <w:right w:color="000000" w:space="0" w:sz="5" w:val="single"/>
            </w:tcBorders>
          </w:tcPr>
          <w:p/>
        </w:tc>
        <w:tc>
          <w:tcPr>
            <w:tcW w:type="dxa" w:w="3008"/>
            <w:vMerge w:val=""/>
            <w:tcBorders>
              <w:left w:color="000000" w:space="0" w:sz="5" w:val="single"/>
              <w:right w:color="000000" w:space="0" w:sz="5" w:val="single"/>
            </w:tcBorders>
          </w:tcPr>
          <w:p/>
        </w:tc>
      </w:tr>
      <w:tr>
        <w:trPr>
          <w:trHeight w:hRule="exact" w:val="279"/>
        </w:trPr>
        <w:tc>
          <w:tcPr>
            <w:tcW w:type="dxa" w:w="300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633"/>
            </w:pPr>
            <w:r>
              <w:rPr>
                <w:rFonts w:ascii="Calibri" w:cs="Calibri" w:eastAsia="Calibri" w:hAnsi="Calibri"/>
                <w:b/>
                <w:w w:val="105"/>
                <w:sz w:val="22"/>
                <w:szCs w:val="22"/>
              </w:rPr>
              <w:t>F</w:t>
            </w:r>
            <w:r>
              <w:rPr>
                <w:rFonts w:ascii="Calibri" w:cs="Calibri" w:eastAsia="Calibri" w:hAnsi="Calibri"/>
                <w:b/>
                <w:spacing w:val="-1"/>
                <w:w w:val="105"/>
                <w:sz w:val="22"/>
                <w:szCs w:val="22"/>
              </w:rPr>
              <w:t>E</w:t>
            </w:r>
            <w:r>
              <w:rPr>
                <w:rFonts w:ascii="Calibri" w:cs="Calibri" w:eastAsia="Calibri" w:hAnsi="Calibri"/>
                <w:b/>
                <w:spacing w:val="-1"/>
                <w:w w:val="120"/>
                <w:sz w:val="22"/>
                <w:szCs w:val="22"/>
              </w:rPr>
              <w:t>C</w:t>
            </w:r>
            <w:r>
              <w:rPr>
                <w:rFonts w:ascii="Calibri" w:cs="Calibri" w:eastAsia="Calibri" w:hAnsi="Calibri"/>
                <w:b/>
                <w:spacing w:val="0"/>
                <w:w w:val="97"/>
                <w:sz w:val="22"/>
                <w:szCs w:val="22"/>
              </w:rPr>
              <w:t>HA</w:t>
            </w:r>
            <w:r>
              <w:rPr>
                <w:rFonts w:ascii="Calibri" w:cs="Calibri" w:eastAsia="Calibri" w:hAnsi="Calibri"/>
                <w:b/>
                <w:spacing w:val="1"/>
                <w:w w:val="97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b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1</w:t>
            </w:r>
            <w:r>
              <w:rPr>
                <w:rFonts w:ascii="Calibri" w:cs="Calibri" w:eastAsia="Calibri" w:hAnsi="Calibri"/>
                <w:b/>
                <w:spacing w:val="-1"/>
                <w:w w:val="82"/>
                <w:sz w:val="22"/>
                <w:szCs w:val="22"/>
              </w:rPr>
              <w:t>/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1</w:t>
            </w:r>
            <w:r>
              <w:rPr>
                <w:rFonts w:ascii="Calibri" w:cs="Calibri" w:eastAsia="Calibri" w:hAnsi="Calibri"/>
                <w:b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ascii="Calibri" w:cs="Calibri" w:eastAsia="Calibri" w:hAnsi="Calibri"/>
                <w:b/>
                <w:spacing w:val="-1"/>
                <w:w w:val="82"/>
                <w:sz w:val="22"/>
                <w:szCs w:val="22"/>
              </w:rPr>
              <w:t>/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ascii="Calibri" w:cs="Calibri" w:eastAsia="Calibri" w:hAnsi="Calibri"/>
                <w:b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5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5"/>
            <w:vMerge w:val=""/>
            <w:tcBorders>
              <w:left w:color="000000" w:space="0" w:sz="5" w:val="single"/>
              <w:right w:color="000000" w:space="0" w:sz="5" w:val="single"/>
            </w:tcBorders>
          </w:tcPr>
          <w:p/>
        </w:tc>
        <w:tc>
          <w:tcPr>
            <w:tcW w:type="dxa" w:w="3008"/>
            <w:vMerge w:val=""/>
            <w:tcBorders>
              <w:left w:color="000000" w:space="0" w:sz="5" w:val="single"/>
              <w:right w:color="000000" w:space="0" w:sz="5" w:val="single"/>
            </w:tcBorders>
          </w:tcPr>
          <w:p/>
        </w:tc>
      </w:tr>
      <w:tr>
        <w:trPr>
          <w:trHeight w:hRule="exact" w:val="278"/>
        </w:trPr>
        <w:tc>
          <w:tcPr>
            <w:tcW w:type="dxa" w:w="300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906"/>
            </w:pP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Pá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g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b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3</w:t>
            </w:r>
            <w:r>
              <w:rPr>
                <w:rFonts w:ascii="Calibri" w:cs="Calibri" w:eastAsia="Calibri" w:hAnsi="Calibri"/>
                <w:b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-2"/>
                <w:w w:val="100"/>
                <w:sz w:val="22"/>
                <w:szCs w:val="22"/>
              </w:rPr>
              <w:t>d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Calibri" w:cs="Calibri" w:eastAsia="Calibri" w:hAnsi="Calibri"/>
                <w:b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5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5"/>
            <w:vMerge w:val=""/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/>
        </w:tc>
        <w:tc>
          <w:tcPr>
            <w:tcW w:type="dxa" w:w="3008"/>
            <w:vMerge w:val=""/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/>
        </w:tc>
      </w:tr>
    </w:tbl>
    <w:p>
      <w:pPr>
        <w:rPr>
          <w:sz w:val="22"/>
          <w:szCs w:val="22"/>
        </w:rPr>
        <w:jc w:val="left"/>
        <w:spacing w:before="5" w:line="220" w:lineRule="exact"/>
      </w:pPr>
      <w:r>
        <w:rPr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16"/>
        <w:ind w:left="100"/>
      </w:pPr>
      <w:r>
        <w:rPr>
          <w:rFonts w:ascii="Calibri" w:cs="Calibri" w:eastAsia="Calibri" w:hAnsi="Calibri"/>
          <w:b/>
          <w:spacing w:val="-1"/>
          <w:w w:val="104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0"/>
          <w:w w:val="104"/>
          <w:sz w:val="22"/>
          <w:szCs w:val="22"/>
        </w:rPr>
        <w:t>sp</w:t>
      </w:r>
      <w:r>
        <w:rPr>
          <w:rFonts w:ascii="Calibri" w:cs="Calibri" w:eastAsia="Calibri" w:hAnsi="Calibri"/>
          <w:b/>
          <w:spacing w:val="1"/>
          <w:w w:val="104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1"/>
          <w:w w:val="104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0"/>
          <w:w w:val="104"/>
          <w:sz w:val="22"/>
          <w:szCs w:val="22"/>
        </w:rPr>
        <w:t>if</w:t>
      </w:r>
      <w:r>
        <w:rPr>
          <w:rFonts w:ascii="Calibri" w:cs="Calibri" w:eastAsia="Calibri" w:hAnsi="Calibri"/>
          <w:b/>
          <w:spacing w:val="-3"/>
          <w:w w:val="104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1"/>
          <w:w w:val="104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-2"/>
          <w:w w:val="104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1"/>
          <w:w w:val="104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0"/>
          <w:w w:val="104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1"/>
          <w:w w:val="104"/>
          <w:sz w:val="22"/>
          <w:szCs w:val="22"/>
        </w:rPr>
        <w:t>ó</w:t>
      </w:r>
      <w:r>
        <w:rPr>
          <w:rFonts w:ascii="Calibri" w:cs="Calibri" w:eastAsia="Calibri" w:hAnsi="Calibri"/>
          <w:b/>
          <w:spacing w:val="-3"/>
          <w:w w:val="104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0"/>
          <w:w w:val="104"/>
          <w:sz w:val="22"/>
          <w:szCs w:val="22"/>
        </w:rPr>
        <w:t>:</w:t>
      </w:r>
      <w:r>
        <w:rPr>
          <w:rFonts w:ascii="Calibri" w:cs="Calibri" w:eastAsia="Calibri" w:hAnsi="Calibri"/>
          <w:b/>
          <w:spacing w:val="3"/>
          <w:w w:val="104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G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B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#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7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3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7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3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7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4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2" w:line="240" w:lineRule="exact"/>
      </w:pPr>
      <w:r>
        <w:rPr>
          <w:sz w:val="24"/>
          <w:szCs w:val="24"/>
        </w:rPr>
      </w:r>
    </w:p>
    <w:p>
      <w:pPr>
        <w:rPr>
          <w:rFonts w:ascii="Calibri" w:cs="Calibri" w:eastAsia="Calibri" w:hAnsi="Calibri"/>
          <w:sz w:val="26"/>
          <w:szCs w:val="26"/>
        </w:rPr>
        <w:jc w:val="left"/>
        <w:ind w:left="100"/>
      </w:pPr>
      <w:r>
        <w:rPr>
          <w:rFonts w:ascii="Calibri" w:cs="Calibri" w:eastAsia="Calibri" w:hAnsi="Calibri"/>
          <w:b/>
          <w:spacing w:val="-1"/>
          <w:w w:val="100"/>
          <w:sz w:val="26"/>
          <w:szCs w:val="26"/>
        </w:rPr>
        <w:t>C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apít</w:t>
      </w:r>
      <w:r>
        <w:rPr>
          <w:rFonts w:ascii="Calibri" w:cs="Calibri" w:eastAsia="Calibri" w:hAnsi="Calibri"/>
          <w:b/>
          <w:spacing w:val="1"/>
          <w:w w:val="100"/>
          <w:sz w:val="26"/>
          <w:szCs w:val="26"/>
        </w:rPr>
        <w:t>u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lo</w:t>
      </w:r>
      <w:r>
        <w:rPr>
          <w:rFonts w:ascii="Calibri" w:cs="Calibri" w:eastAsia="Calibri" w:hAnsi="Calibri"/>
          <w:b/>
          <w:spacing w:val="4"/>
          <w:w w:val="100"/>
          <w:sz w:val="26"/>
          <w:szCs w:val="26"/>
        </w:rPr>
        <w:t> </w:t>
      </w:r>
      <w:r>
        <w:rPr>
          <w:rFonts w:ascii="Calibri" w:cs="Calibri" w:eastAsia="Calibri" w:hAnsi="Calibri"/>
          <w:b/>
          <w:spacing w:val="1"/>
          <w:w w:val="94"/>
          <w:sz w:val="26"/>
          <w:szCs w:val="26"/>
        </w:rPr>
        <w:t>I</w:t>
      </w:r>
      <w:r>
        <w:rPr>
          <w:rFonts w:ascii="Calibri" w:cs="Calibri" w:eastAsia="Calibri" w:hAnsi="Calibri"/>
          <w:b/>
          <w:spacing w:val="0"/>
          <w:w w:val="94"/>
          <w:sz w:val="26"/>
          <w:szCs w:val="26"/>
        </w:rPr>
        <w:t>V:</w:t>
      </w:r>
      <w:r>
        <w:rPr>
          <w:rFonts w:ascii="Calibri" w:cs="Calibri" w:eastAsia="Calibri" w:hAnsi="Calibri"/>
          <w:b/>
          <w:spacing w:val="-5"/>
          <w:w w:val="94"/>
          <w:sz w:val="26"/>
          <w:szCs w:val="26"/>
        </w:rPr>
        <w:t> </w:t>
      </w:r>
      <w:r>
        <w:rPr>
          <w:rFonts w:ascii="Calibri" w:cs="Calibri" w:eastAsia="Calibri" w:hAnsi="Calibri"/>
          <w:b/>
          <w:spacing w:val="1"/>
          <w:w w:val="100"/>
          <w:sz w:val="26"/>
          <w:szCs w:val="26"/>
        </w:rPr>
        <w:t>T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i</w:t>
      </w:r>
      <w:r>
        <w:rPr>
          <w:rFonts w:ascii="Calibri" w:cs="Calibri" w:eastAsia="Calibri" w:hAnsi="Calibri"/>
          <w:b/>
          <w:spacing w:val="-1"/>
          <w:w w:val="100"/>
          <w:sz w:val="26"/>
          <w:szCs w:val="26"/>
        </w:rPr>
        <w:t>p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o</w:t>
      </w:r>
      <w:r>
        <w:rPr>
          <w:rFonts w:ascii="Calibri" w:cs="Calibri" w:eastAsia="Calibri" w:hAnsi="Calibri"/>
          <w:b/>
          <w:spacing w:val="1"/>
          <w:w w:val="100"/>
          <w:sz w:val="26"/>
          <w:szCs w:val="26"/>
        </w:rPr>
        <w:t>g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rafía</w:t>
      </w:r>
      <w:r>
        <w:rPr>
          <w:rFonts w:ascii="Calibri" w:cs="Calibri" w:eastAsia="Calibri" w:hAnsi="Calibri"/>
          <w:spacing w:val="0"/>
          <w:w w:val="100"/>
          <w:sz w:val="26"/>
          <w:szCs w:val="26"/>
        </w:rPr>
      </w:r>
    </w:p>
    <w:p>
      <w:pPr>
        <w:rPr>
          <w:sz w:val="28"/>
          <w:szCs w:val="28"/>
        </w:rPr>
        <w:jc w:val="left"/>
        <w:spacing w:before="8" w:line="280" w:lineRule="exact"/>
      </w:pPr>
      <w:r>
        <w:rPr>
          <w:sz w:val="28"/>
          <w:szCs w:val="28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100"/>
      </w:pPr>
      <w:r>
        <w:rPr>
          <w:rFonts w:ascii="Calibri" w:cs="Calibri" w:eastAsia="Calibri" w:hAnsi="Calibri"/>
          <w:spacing w:val="0"/>
          <w:w w:val="97"/>
          <w:sz w:val="22"/>
          <w:szCs w:val="22"/>
        </w:rPr>
        <w:t>D</w:t>
      </w:r>
      <w:r>
        <w:rPr>
          <w:rFonts w:ascii="Calibri" w:cs="Calibri" w:eastAsia="Calibri" w:hAnsi="Calibri"/>
          <w:spacing w:val="-2"/>
          <w:w w:val="97"/>
          <w:sz w:val="22"/>
          <w:szCs w:val="22"/>
        </w:rPr>
        <w:t>e</w:t>
      </w:r>
      <w:r>
        <w:rPr>
          <w:rFonts w:ascii="Calibri" w:cs="Calibri" w:eastAsia="Calibri" w:hAnsi="Calibri"/>
          <w:spacing w:val="1"/>
          <w:w w:val="97"/>
          <w:sz w:val="22"/>
          <w:szCs w:val="22"/>
        </w:rPr>
        <w:t>f</w:t>
      </w:r>
      <w:r>
        <w:rPr>
          <w:rFonts w:ascii="Calibri" w:cs="Calibri" w:eastAsia="Calibri" w:hAnsi="Calibri"/>
          <w:spacing w:val="-2"/>
          <w:w w:val="97"/>
          <w:sz w:val="22"/>
          <w:szCs w:val="22"/>
        </w:rPr>
        <w:t>i</w:t>
      </w:r>
      <w:r>
        <w:rPr>
          <w:rFonts w:ascii="Calibri" w:cs="Calibri" w:eastAsia="Calibri" w:hAnsi="Calibri"/>
          <w:spacing w:val="1"/>
          <w:w w:val="97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97"/>
          <w:sz w:val="22"/>
          <w:szCs w:val="22"/>
        </w:rPr>
        <w:t>e</w:t>
      </w:r>
      <w:r>
        <w:rPr>
          <w:rFonts w:ascii="Calibri" w:cs="Calibri" w:eastAsia="Calibri" w:hAnsi="Calibri"/>
          <w:spacing w:val="-2"/>
          <w:w w:val="97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v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z</w:t>
      </w:r>
      <w:r>
        <w:rPr>
          <w:rFonts w:ascii="Calibri" w:cs="Calibri" w:eastAsia="Calibri" w:hAnsi="Calibri"/>
          <w:spacing w:val="-6"/>
          <w:w w:val="96"/>
          <w:sz w:val="22"/>
          <w:szCs w:val="22"/>
        </w:rPr>
        <w:t> 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sc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ta</w:t>
      </w:r>
      <w:r>
        <w:rPr>
          <w:rFonts w:ascii="Calibri" w:cs="Calibri" w:eastAsia="Calibri" w:hAnsi="Calibri"/>
          <w:spacing w:val="-4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d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12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2"/>
          <w:w w:val="95"/>
          <w:sz w:val="22"/>
          <w:szCs w:val="22"/>
        </w:rPr>
        <w:t>M</w:t>
      </w:r>
      <w:r>
        <w:rPr>
          <w:rFonts w:ascii="Calibri" w:cs="Calibri" w:eastAsia="Calibri" w:hAnsi="Calibri"/>
          <w:spacing w:val="0"/>
          <w:w w:val="95"/>
          <w:sz w:val="22"/>
          <w:szCs w:val="22"/>
        </w:rPr>
        <w:t>U</w:t>
      </w:r>
      <w:r>
        <w:rPr>
          <w:rFonts w:ascii="Calibri" w:cs="Calibri" w:eastAsia="Calibri" w:hAnsi="Calibri"/>
          <w:spacing w:val="-3"/>
          <w:w w:val="95"/>
          <w:sz w:val="22"/>
          <w:szCs w:val="22"/>
        </w:rPr>
        <w:t>L</w:t>
      </w:r>
      <w:r>
        <w:rPr>
          <w:rFonts w:ascii="Calibri" w:cs="Calibri" w:eastAsia="Calibri" w:hAnsi="Calibri"/>
          <w:spacing w:val="0"/>
          <w:w w:val="95"/>
          <w:sz w:val="22"/>
          <w:szCs w:val="22"/>
        </w:rPr>
        <w:t>,</w:t>
      </w:r>
      <w:r>
        <w:rPr>
          <w:rFonts w:ascii="Calibri" w:cs="Calibri" w:eastAsia="Calibri" w:hAnsi="Calibri"/>
          <w:spacing w:val="-7"/>
          <w:w w:val="95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95"/>
          <w:sz w:val="22"/>
          <w:szCs w:val="22"/>
        </w:rPr>
        <w:t>p</w:t>
      </w:r>
      <w:r>
        <w:rPr>
          <w:rFonts w:ascii="Calibri" w:cs="Calibri" w:eastAsia="Calibri" w:hAnsi="Calibri"/>
          <w:spacing w:val="-1"/>
          <w:w w:val="95"/>
          <w:sz w:val="22"/>
          <w:szCs w:val="22"/>
        </w:rPr>
        <w:t>r</w:t>
      </w:r>
      <w:r>
        <w:rPr>
          <w:rFonts w:ascii="Calibri" w:cs="Calibri" w:eastAsia="Calibri" w:hAnsi="Calibri"/>
          <w:spacing w:val="-1"/>
          <w:w w:val="95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95"/>
          <w:sz w:val="22"/>
          <w:szCs w:val="22"/>
        </w:rPr>
        <w:t>ye</w:t>
      </w:r>
      <w:r>
        <w:rPr>
          <w:rFonts w:ascii="Calibri" w:cs="Calibri" w:eastAsia="Calibri" w:hAnsi="Calibri"/>
          <w:spacing w:val="0"/>
          <w:w w:val="95"/>
          <w:sz w:val="22"/>
          <w:szCs w:val="22"/>
        </w:rPr>
        <w:t>c</w:t>
      </w:r>
      <w:r>
        <w:rPr>
          <w:rFonts w:ascii="Calibri" w:cs="Calibri" w:eastAsia="Calibri" w:hAnsi="Calibri"/>
          <w:spacing w:val="-1"/>
          <w:w w:val="95"/>
          <w:sz w:val="22"/>
          <w:szCs w:val="22"/>
        </w:rPr>
        <w:t>t</w:t>
      </w:r>
      <w:r>
        <w:rPr>
          <w:rFonts w:ascii="Calibri" w:cs="Calibri" w:eastAsia="Calibri" w:hAnsi="Calibri"/>
          <w:spacing w:val="0"/>
          <w:w w:val="95"/>
          <w:sz w:val="22"/>
          <w:szCs w:val="22"/>
        </w:rPr>
        <w:t>a</w:t>
      </w:r>
      <w:r>
        <w:rPr>
          <w:rFonts w:ascii="Calibri" w:cs="Calibri" w:eastAsia="Calibri" w:hAnsi="Calibri"/>
          <w:spacing w:val="1"/>
          <w:w w:val="95"/>
          <w:sz w:val="22"/>
          <w:szCs w:val="22"/>
        </w:rPr>
        <w:t>n</w:t>
      </w:r>
      <w:r>
        <w:rPr>
          <w:rFonts w:ascii="Calibri" w:cs="Calibri" w:eastAsia="Calibri" w:hAnsi="Calibri"/>
          <w:spacing w:val="-1"/>
          <w:w w:val="95"/>
          <w:sz w:val="22"/>
          <w:szCs w:val="22"/>
        </w:rPr>
        <w:t>d</w:t>
      </w:r>
      <w:r>
        <w:rPr>
          <w:rFonts w:ascii="Calibri" w:cs="Calibri" w:eastAsia="Calibri" w:hAnsi="Calibri"/>
          <w:spacing w:val="0"/>
          <w:w w:val="95"/>
          <w:sz w:val="22"/>
          <w:szCs w:val="22"/>
        </w:rPr>
        <w:t>o</w:t>
      </w:r>
      <w:r>
        <w:rPr>
          <w:rFonts w:ascii="Calibri" w:cs="Calibri" w:eastAsia="Calibri" w:hAnsi="Calibri"/>
          <w:spacing w:val="19"/>
          <w:w w:val="95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d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ad</w:t>
      </w:r>
      <w:r>
        <w:rPr>
          <w:rFonts w:ascii="Calibri" w:cs="Calibri" w:eastAsia="Calibri" w:hAnsi="Calibri"/>
          <w:spacing w:val="-15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y</w:t>
      </w:r>
      <w:r>
        <w:rPr>
          <w:rFonts w:ascii="Calibri" w:cs="Calibri" w:eastAsia="Calibri" w:hAnsi="Calibri"/>
          <w:spacing w:val="-18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11"/>
          <w:sz w:val="22"/>
          <w:szCs w:val="22"/>
        </w:rPr>
        <w:t>c</w:t>
      </w:r>
      <w:r>
        <w:rPr>
          <w:rFonts w:ascii="Calibri" w:cs="Calibri" w:eastAsia="Calibri" w:hAnsi="Calibri"/>
          <w:spacing w:val="-1"/>
          <w:w w:val="111"/>
          <w:sz w:val="22"/>
          <w:szCs w:val="22"/>
        </w:rPr>
        <w:t>l</w:t>
      </w:r>
      <w:r>
        <w:rPr>
          <w:rFonts w:ascii="Calibri" w:cs="Calibri" w:eastAsia="Calibri" w:hAnsi="Calibri"/>
          <w:spacing w:val="0"/>
          <w:w w:val="98"/>
          <w:sz w:val="22"/>
          <w:szCs w:val="22"/>
        </w:rPr>
        <w:t>aridad.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sz w:val="26"/>
          <w:szCs w:val="26"/>
        </w:rPr>
        <w:jc w:val="left"/>
        <w:spacing w:before="19" w:line="260" w:lineRule="exact"/>
      </w:pPr>
      <w:r>
        <w:rPr>
          <w:sz w:val="26"/>
          <w:szCs w:val="26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line="260" w:lineRule="exact"/>
        <w:ind w:left="141"/>
      </w:pPr>
      <w:r>
        <w:rPr>
          <w:rFonts w:ascii="Calibri" w:cs="Calibri" w:eastAsia="Calibri" w:hAnsi="Calibri"/>
          <w:b/>
          <w:spacing w:val="-1"/>
          <w:w w:val="97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97"/>
          <w:sz w:val="22"/>
          <w:szCs w:val="22"/>
        </w:rPr>
        <w:t>ip</w:t>
      </w:r>
      <w:r>
        <w:rPr>
          <w:rFonts w:ascii="Calibri" w:cs="Calibri" w:eastAsia="Calibri" w:hAnsi="Calibri"/>
          <w:b/>
          <w:spacing w:val="1"/>
          <w:w w:val="97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-1"/>
          <w:w w:val="97"/>
          <w:sz w:val="22"/>
          <w:szCs w:val="22"/>
        </w:rPr>
        <w:t>g</w:t>
      </w:r>
      <w:r>
        <w:rPr>
          <w:rFonts w:ascii="Calibri" w:cs="Calibri" w:eastAsia="Calibri" w:hAnsi="Calibri"/>
          <w:b/>
          <w:spacing w:val="0"/>
          <w:w w:val="97"/>
          <w:sz w:val="22"/>
          <w:szCs w:val="22"/>
        </w:rPr>
        <w:t>r</w:t>
      </w:r>
      <w:r>
        <w:rPr>
          <w:rFonts w:ascii="Calibri" w:cs="Calibri" w:eastAsia="Calibri" w:hAnsi="Calibri"/>
          <w:b/>
          <w:spacing w:val="-2"/>
          <w:w w:val="97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0"/>
          <w:w w:val="97"/>
          <w:sz w:val="22"/>
          <w:szCs w:val="22"/>
        </w:rPr>
        <w:t>fía</w:t>
      </w:r>
      <w:r>
        <w:rPr>
          <w:rFonts w:ascii="Calibri" w:cs="Calibri" w:eastAsia="Calibri" w:hAnsi="Calibri"/>
          <w:b/>
          <w:spacing w:val="-2"/>
          <w:w w:val="97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Pr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maria</w:t>
      </w:r>
      <w:r>
        <w:rPr>
          <w:rFonts w:ascii="Calibri" w:cs="Calibri" w:eastAsia="Calibri" w:hAnsi="Calibri"/>
          <w:b/>
          <w:spacing w:val="-12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(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u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lar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s)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sz w:val="26"/>
          <w:szCs w:val="26"/>
        </w:rPr>
        <w:jc w:val="left"/>
        <w:spacing w:before="12" w:line="260" w:lineRule="exact"/>
      </w:pPr>
      <w:r>
        <w:rPr>
          <w:sz w:val="26"/>
          <w:szCs w:val="26"/>
        </w:rPr>
      </w:r>
    </w:p>
    <w:p>
      <w:pPr>
        <w:rPr>
          <w:rFonts w:ascii="Calibri" w:cs="Calibri" w:eastAsia="Calibri" w:hAnsi="Calibri"/>
          <w:sz w:val="22"/>
          <w:szCs w:val="22"/>
        </w:rPr>
        <w:tabs>
          <w:tab w:pos="440" w:val="left"/>
        </w:tabs>
        <w:jc w:val="left"/>
        <w:spacing w:before="20" w:line="275" w:lineRule="auto"/>
        <w:ind w:hanging="358" w:left="458" w:right="813"/>
      </w:pPr>
      <w:r>
        <w:rPr>
          <w:rFonts w:ascii="Verdana" w:cs="Verdana" w:eastAsia="Verdana" w:hAnsi="Verdana"/>
          <w:spacing w:val="0"/>
          <w:w w:val="100"/>
          <w:sz w:val="22"/>
          <w:szCs w:val="22"/>
        </w:rPr>
        <w:t>•</w:t>
      </w:r>
      <w:r>
        <w:rPr>
          <w:rFonts w:ascii="Verdana" w:cs="Verdana" w:eastAsia="Verdana" w:hAnsi="Verdana"/>
          <w:spacing w:val="0"/>
          <w:w w:val="100"/>
          <w:sz w:val="22"/>
          <w:szCs w:val="22"/>
        </w:rPr>
        <w:tab/>
      </w:r>
      <w:r>
        <w:rPr>
          <w:rFonts w:ascii="Verdana" w:cs="Verdana" w:eastAsia="Verdana" w:hAnsi="Verdana"/>
          <w:spacing w:val="0"/>
          <w:w w:val="100"/>
          <w:sz w:val="22"/>
          <w:szCs w:val="22"/>
        </w:rPr>
      </w:r>
      <w:r>
        <w:rPr>
          <w:rFonts w:ascii="Calibri" w:cs="Calibri" w:eastAsia="Calibri" w:hAnsi="Calibri"/>
          <w:b/>
          <w:spacing w:val="-1"/>
          <w:w w:val="105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0"/>
          <w:w w:val="105"/>
          <w:sz w:val="22"/>
          <w:szCs w:val="22"/>
        </w:rPr>
        <w:t>ara</w:t>
      </w:r>
      <w:r>
        <w:rPr>
          <w:rFonts w:ascii="Calibri" w:cs="Calibri" w:eastAsia="Calibri" w:hAnsi="Calibri"/>
          <w:b/>
          <w:spacing w:val="1"/>
          <w:w w:val="105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-1"/>
          <w:w w:val="105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-1"/>
          <w:w w:val="105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0"/>
          <w:w w:val="105"/>
          <w:sz w:val="22"/>
          <w:szCs w:val="22"/>
        </w:rPr>
        <w:t>rís</w:t>
      </w:r>
      <w:r>
        <w:rPr>
          <w:rFonts w:ascii="Calibri" w:cs="Calibri" w:eastAsia="Calibri" w:hAnsi="Calibri"/>
          <w:b/>
          <w:spacing w:val="-2"/>
          <w:w w:val="105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105"/>
          <w:sz w:val="22"/>
          <w:szCs w:val="22"/>
        </w:rPr>
        <w:t>ic</w:t>
      </w:r>
      <w:r>
        <w:rPr>
          <w:rFonts w:ascii="Calibri" w:cs="Calibri" w:eastAsia="Calibri" w:hAnsi="Calibri"/>
          <w:b/>
          <w:spacing w:val="0"/>
          <w:w w:val="105"/>
          <w:sz w:val="22"/>
          <w:szCs w:val="22"/>
        </w:rPr>
        <w:t>as:</w:t>
      </w:r>
      <w:r>
        <w:rPr>
          <w:rFonts w:ascii="Calibri" w:cs="Calibri" w:eastAsia="Calibri" w:hAnsi="Calibri"/>
          <w:b/>
          <w:spacing w:val="-9"/>
          <w:w w:val="105"/>
          <w:sz w:val="22"/>
          <w:szCs w:val="22"/>
        </w:rPr>
        <w:t> 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U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spacing w:val="-18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1"/>
          <w:w w:val="96"/>
          <w:sz w:val="22"/>
          <w:szCs w:val="22"/>
        </w:rPr>
        <w:t>f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u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e</w:t>
      </w:r>
      <w:r>
        <w:rPr>
          <w:rFonts w:ascii="Calibri" w:cs="Calibri" w:eastAsia="Calibri" w:hAnsi="Calibri"/>
          <w:spacing w:val="1"/>
          <w:w w:val="96"/>
          <w:sz w:val="22"/>
          <w:szCs w:val="22"/>
        </w:rPr>
        <w:t>n</w:t>
      </w:r>
      <w:r>
        <w:rPr>
          <w:rFonts w:ascii="Calibri" w:cs="Calibri" w:eastAsia="Calibri" w:hAnsi="Calibri"/>
          <w:spacing w:val="-3"/>
          <w:w w:val="96"/>
          <w:sz w:val="22"/>
          <w:szCs w:val="22"/>
        </w:rPr>
        <w:t>t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e</w:t>
      </w:r>
      <w:r>
        <w:rPr>
          <w:rFonts w:ascii="Calibri" w:cs="Calibri" w:eastAsia="Calibri" w:hAnsi="Calibri"/>
          <w:spacing w:val="-10"/>
          <w:w w:val="96"/>
          <w:sz w:val="22"/>
          <w:szCs w:val="22"/>
        </w:rPr>
        <w:t> </w:t>
      </w:r>
      <w:r>
        <w:rPr>
          <w:rFonts w:ascii="Calibri" w:cs="Calibri" w:eastAsia="Calibri" w:hAnsi="Calibri"/>
          <w:spacing w:val="-2"/>
          <w:w w:val="96"/>
          <w:sz w:val="22"/>
          <w:szCs w:val="22"/>
        </w:rPr>
        <w:t>r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o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b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u</w:t>
      </w:r>
      <w:r>
        <w:rPr>
          <w:rFonts w:ascii="Calibri" w:cs="Calibri" w:eastAsia="Calibri" w:hAnsi="Calibri"/>
          <w:spacing w:val="1"/>
          <w:w w:val="96"/>
          <w:sz w:val="22"/>
          <w:szCs w:val="22"/>
        </w:rPr>
        <w:t>s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ta</w:t>
      </w:r>
      <w:r>
        <w:rPr>
          <w:rFonts w:ascii="Calibri" w:cs="Calibri" w:eastAsia="Calibri" w:hAnsi="Calibri"/>
          <w:spacing w:val="6"/>
          <w:w w:val="96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y</w:t>
      </w:r>
      <w:r>
        <w:rPr>
          <w:rFonts w:ascii="Calibri" w:cs="Calibri" w:eastAsia="Calibri" w:hAnsi="Calibri"/>
          <w:spacing w:val="-18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g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b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14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2"/>
          <w:w w:val="100"/>
          <w:sz w:val="22"/>
          <w:szCs w:val="22"/>
        </w:rPr>
        <w:t>(</w:t>
      </w:r>
      <w:r>
        <w:rPr>
          <w:rFonts w:ascii="Arial Narrow" w:cs="Arial Narrow" w:eastAsia="Arial Narrow" w:hAnsi="Arial Narrow"/>
          <w:i/>
          <w:spacing w:val="-2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i/>
          <w:spacing w:val="1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i/>
          <w:spacing w:val="-1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i/>
          <w:spacing w:val="0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i/>
          <w:spacing w:val="2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i/>
          <w:spacing w:val="-2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i/>
          <w:spacing w:val="1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i/>
          <w:spacing w:val="-3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i/>
          <w:spacing w:val="0"/>
          <w:w w:val="100"/>
          <w:sz w:val="22"/>
          <w:szCs w:val="22"/>
        </w:rPr>
        <w:t>if</w:t>
      </w:r>
      <w:r>
        <w:rPr>
          <w:rFonts w:ascii="Arial Narrow" w:cs="Arial Narrow" w:eastAsia="Arial Narrow" w:hAnsi="Arial Narrow"/>
          <w:i/>
          <w:spacing w:val="27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,</w:t>
      </w:r>
      <w:r>
        <w:rPr>
          <w:rFonts w:ascii="Calibri" w:cs="Calibri" w:eastAsia="Calibri" w:hAnsi="Calibri"/>
          <w:spacing w:val="-6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A</w:t>
      </w:r>
      <w:r>
        <w:rPr>
          <w:rFonts w:ascii="Calibri" w:cs="Calibri" w:eastAsia="Calibri" w:hAnsi="Calibri"/>
          <w:spacing w:val="-2"/>
          <w:w w:val="96"/>
          <w:sz w:val="22"/>
          <w:szCs w:val="22"/>
        </w:rPr>
        <w:t>r</w:t>
      </w:r>
      <w:r>
        <w:rPr>
          <w:rFonts w:ascii="Calibri" w:cs="Calibri" w:eastAsia="Calibri" w:hAnsi="Calibri"/>
          <w:spacing w:val="1"/>
          <w:w w:val="96"/>
          <w:sz w:val="22"/>
          <w:szCs w:val="22"/>
        </w:rPr>
        <w:t>i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al,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A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p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t</w:t>
      </w:r>
      <w:r>
        <w:rPr>
          <w:rFonts w:ascii="Calibri" w:cs="Calibri" w:eastAsia="Calibri" w:hAnsi="Calibri"/>
          <w:spacing w:val="-2"/>
          <w:w w:val="96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s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ar</w:t>
      </w:r>
      <w:r>
        <w:rPr>
          <w:rFonts w:ascii="Calibri" w:cs="Calibri" w:eastAsia="Calibri" w:hAnsi="Calibri"/>
          <w:spacing w:val="-2"/>
          <w:w w:val="96"/>
          <w:sz w:val="22"/>
          <w:szCs w:val="22"/>
        </w:rPr>
        <w:t>r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o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w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)</w:t>
      </w:r>
      <w:r>
        <w:rPr>
          <w:rFonts w:ascii="Calibri" w:cs="Calibri" w:eastAsia="Calibri" w:hAnsi="Calibri"/>
          <w:spacing w:val="-9"/>
          <w:w w:val="96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p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ara</w:t>
      </w:r>
      <w:r>
        <w:rPr>
          <w:rFonts w:ascii="Calibri" w:cs="Calibri" w:eastAsia="Calibri" w:hAnsi="Calibri"/>
          <w:spacing w:val="-15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t</w:t>
      </w:r>
      <w:r>
        <w:rPr>
          <w:rFonts w:ascii="Calibri" w:cs="Calibri" w:eastAsia="Calibri" w:hAnsi="Calibri"/>
          <w:spacing w:val="1"/>
          <w:w w:val="97"/>
          <w:sz w:val="22"/>
          <w:szCs w:val="22"/>
        </w:rPr>
        <w:t>í</w:t>
      </w:r>
      <w:r>
        <w:rPr>
          <w:rFonts w:ascii="Calibri" w:cs="Calibri" w:eastAsia="Calibri" w:hAnsi="Calibri"/>
          <w:spacing w:val="0"/>
          <w:w w:val="97"/>
          <w:sz w:val="22"/>
          <w:szCs w:val="22"/>
        </w:rPr>
        <w:t>tu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l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97"/>
          <w:sz w:val="22"/>
          <w:szCs w:val="22"/>
        </w:rPr>
        <w:t>s</w:t>
      </w:r>
      <w:r>
        <w:rPr>
          <w:rFonts w:ascii="Calibri" w:cs="Calibri" w:eastAsia="Calibri" w:hAnsi="Calibri"/>
          <w:spacing w:val="-2"/>
          <w:w w:val="97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y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ca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b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z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ad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,</w:t>
      </w:r>
      <w:r>
        <w:rPr>
          <w:rFonts w:ascii="Calibri" w:cs="Calibri" w:eastAsia="Calibri" w:hAnsi="Calibri"/>
          <w:spacing w:val="3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q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ue</w:t>
      </w:r>
      <w:r>
        <w:rPr>
          <w:rFonts w:ascii="Calibri" w:cs="Calibri" w:eastAsia="Calibri" w:hAnsi="Calibri"/>
          <w:spacing w:val="-17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1"/>
          <w:w w:val="96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v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o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q</w:t>
      </w:r>
      <w:r>
        <w:rPr>
          <w:rFonts w:ascii="Calibri" w:cs="Calibri" w:eastAsia="Calibri" w:hAnsi="Calibri"/>
          <w:spacing w:val="-2"/>
          <w:w w:val="96"/>
          <w:sz w:val="22"/>
          <w:szCs w:val="22"/>
        </w:rPr>
        <w:t>u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e</w:t>
      </w:r>
      <w:r>
        <w:rPr>
          <w:rFonts w:ascii="Calibri" w:cs="Calibri" w:eastAsia="Calibri" w:hAnsi="Calibri"/>
          <w:spacing w:val="-3"/>
          <w:w w:val="96"/>
          <w:sz w:val="22"/>
          <w:szCs w:val="22"/>
        </w:rPr>
        <w:t> 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d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z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97"/>
          <w:sz w:val="22"/>
          <w:szCs w:val="22"/>
        </w:rPr>
        <w:t>(</w:t>
      </w:r>
      <w:r>
        <w:rPr>
          <w:rFonts w:ascii="Calibri" w:cs="Calibri" w:eastAsia="Calibri" w:hAnsi="Calibri"/>
          <w:spacing w:val="-2"/>
          <w:w w:val="97"/>
          <w:sz w:val="22"/>
          <w:szCs w:val="22"/>
        </w:rPr>
        <w:t>i</w:t>
      </w:r>
      <w:r>
        <w:rPr>
          <w:rFonts w:ascii="Calibri" w:cs="Calibri" w:eastAsia="Calibri" w:hAnsi="Calibri"/>
          <w:spacing w:val="1"/>
          <w:w w:val="97"/>
          <w:sz w:val="22"/>
          <w:szCs w:val="22"/>
        </w:rPr>
        <w:t>n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g</w:t>
      </w:r>
      <w:r>
        <w:rPr>
          <w:rFonts w:ascii="Calibri" w:cs="Calibri" w:eastAsia="Calibri" w:hAnsi="Calibri"/>
          <w:spacing w:val="1"/>
          <w:w w:val="97"/>
          <w:sz w:val="22"/>
          <w:szCs w:val="22"/>
        </w:rPr>
        <w:t>e</w:t>
      </w:r>
      <w:r>
        <w:rPr>
          <w:rFonts w:ascii="Calibri" w:cs="Calibri" w:eastAsia="Calibri" w:hAnsi="Calibri"/>
          <w:spacing w:val="-2"/>
          <w:w w:val="97"/>
          <w:sz w:val="22"/>
          <w:szCs w:val="22"/>
        </w:rPr>
        <w:t>n</w:t>
      </w:r>
      <w:r>
        <w:rPr>
          <w:rFonts w:ascii="Calibri" w:cs="Calibri" w:eastAsia="Calibri" w:hAnsi="Calibri"/>
          <w:spacing w:val="1"/>
          <w:w w:val="97"/>
          <w:sz w:val="22"/>
          <w:szCs w:val="22"/>
        </w:rPr>
        <w:t>i</w:t>
      </w:r>
      <w:r>
        <w:rPr>
          <w:rFonts w:ascii="Calibri" w:cs="Calibri" w:eastAsia="Calibri" w:hAnsi="Calibri"/>
          <w:spacing w:val="1"/>
          <w:w w:val="97"/>
          <w:sz w:val="22"/>
          <w:szCs w:val="22"/>
        </w:rPr>
        <w:t>e</w:t>
      </w:r>
      <w:r>
        <w:rPr>
          <w:rFonts w:ascii="Calibri" w:cs="Calibri" w:eastAsia="Calibri" w:hAnsi="Calibri"/>
          <w:spacing w:val="-4"/>
          <w:w w:val="97"/>
          <w:sz w:val="22"/>
          <w:szCs w:val="22"/>
        </w:rPr>
        <w:t>r</w:t>
      </w:r>
      <w:r>
        <w:rPr>
          <w:rFonts w:ascii="Calibri" w:cs="Calibri" w:eastAsia="Calibri" w:hAnsi="Calibri"/>
          <w:spacing w:val="1"/>
          <w:w w:val="97"/>
          <w:sz w:val="22"/>
          <w:szCs w:val="22"/>
        </w:rPr>
        <w:t>í</w:t>
      </w:r>
      <w:r>
        <w:rPr>
          <w:rFonts w:ascii="Calibri" w:cs="Calibri" w:eastAsia="Calibri" w:hAnsi="Calibri"/>
          <w:spacing w:val="0"/>
          <w:w w:val="97"/>
          <w:sz w:val="22"/>
          <w:szCs w:val="22"/>
        </w:rPr>
        <w:t>a</w:t>
      </w:r>
      <w:r>
        <w:rPr>
          <w:rFonts w:ascii="Calibri" w:cs="Calibri" w:eastAsia="Calibri" w:hAnsi="Calibri"/>
          <w:spacing w:val="-5"/>
          <w:w w:val="97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y</w:t>
      </w:r>
      <w:r>
        <w:rPr>
          <w:rFonts w:ascii="Calibri" w:cs="Calibri" w:eastAsia="Calibri" w:hAnsi="Calibri"/>
          <w:spacing w:val="-18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t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sp</w:t>
      </w:r>
      <w:r>
        <w:rPr>
          <w:rFonts w:ascii="Calibri" w:cs="Calibri" w:eastAsia="Calibri" w:hAnsi="Calibri"/>
          <w:spacing w:val="2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-4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te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).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12"/>
        <w:ind w:left="100"/>
      </w:pPr>
      <w:r>
        <w:rPr>
          <w:rFonts w:ascii="Verdana" w:cs="Verdana" w:eastAsia="Verdana" w:hAnsi="Verdana"/>
          <w:spacing w:val="0"/>
          <w:w w:val="100"/>
          <w:sz w:val="22"/>
          <w:szCs w:val="22"/>
        </w:rPr>
        <w:t>•</w:t>
      </w:r>
      <w:r>
        <w:rPr>
          <w:rFonts w:ascii="Verdana" w:cs="Verdana" w:eastAsia="Verdana" w:hAnsi="Verdana"/>
          <w:spacing w:val="0"/>
          <w:w w:val="100"/>
          <w:sz w:val="22"/>
          <w:szCs w:val="22"/>
        </w:rPr>
        <w:t>  </w:t>
      </w:r>
      <w:r>
        <w:rPr>
          <w:rFonts w:ascii="Verdana" w:cs="Verdana" w:eastAsia="Verdana" w:hAnsi="Verdana"/>
          <w:spacing w:val="5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Us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s:</w:t>
      </w:r>
      <w:r>
        <w:rPr>
          <w:rFonts w:ascii="Calibri" w:cs="Calibri" w:eastAsia="Calibri" w:hAnsi="Calibri"/>
          <w:b/>
          <w:spacing w:val="4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3"/>
          <w:w w:val="97"/>
          <w:sz w:val="22"/>
          <w:szCs w:val="22"/>
        </w:rPr>
        <w:t>T</w:t>
      </w:r>
      <w:r>
        <w:rPr>
          <w:rFonts w:ascii="Calibri" w:cs="Calibri" w:eastAsia="Calibri" w:hAnsi="Calibri"/>
          <w:spacing w:val="1"/>
          <w:w w:val="97"/>
          <w:sz w:val="22"/>
          <w:szCs w:val="22"/>
        </w:rPr>
        <w:t>í</w:t>
      </w:r>
      <w:r>
        <w:rPr>
          <w:rFonts w:ascii="Calibri" w:cs="Calibri" w:eastAsia="Calibri" w:hAnsi="Calibri"/>
          <w:spacing w:val="0"/>
          <w:w w:val="97"/>
          <w:sz w:val="22"/>
          <w:szCs w:val="22"/>
        </w:rPr>
        <w:t>tu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l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97"/>
          <w:sz w:val="22"/>
          <w:szCs w:val="22"/>
        </w:rPr>
        <w:t>s</w:t>
      </w:r>
      <w:r>
        <w:rPr>
          <w:rFonts w:ascii="Calibri" w:cs="Calibri" w:eastAsia="Calibri" w:hAnsi="Calibri"/>
          <w:spacing w:val="-4"/>
          <w:w w:val="97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de</w:t>
      </w:r>
      <w:r>
        <w:rPr>
          <w:rFonts w:ascii="Calibri" w:cs="Calibri" w:eastAsia="Calibri" w:hAnsi="Calibri"/>
          <w:spacing w:val="-13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d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cum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t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s,</w:t>
      </w:r>
      <w:r>
        <w:rPr>
          <w:rFonts w:ascii="Calibri" w:cs="Calibri" w:eastAsia="Calibri" w:hAnsi="Calibri"/>
          <w:spacing w:val="-14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c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ab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z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ad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de</w:t>
      </w:r>
      <w:r>
        <w:rPr>
          <w:rFonts w:ascii="Calibri" w:cs="Calibri" w:eastAsia="Calibri" w:hAnsi="Calibri"/>
          <w:spacing w:val="-13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w</w:t>
      </w:r>
      <w:r>
        <w:rPr>
          <w:rFonts w:ascii="Calibri" w:cs="Calibri" w:eastAsia="Calibri" w:hAnsi="Calibri"/>
          <w:spacing w:val="1"/>
          <w:w w:val="96"/>
          <w:sz w:val="22"/>
          <w:szCs w:val="22"/>
        </w:rPr>
        <w:t>e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b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,</w:t>
      </w:r>
      <w:r>
        <w:rPr>
          <w:rFonts w:ascii="Calibri" w:cs="Calibri" w:eastAsia="Calibri" w:hAnsi="Calibri"/>
          <w:spacing w:val="-3"/>
          <w:w w:val="96"/>
          <w:sz w:val="22"/>
          <w:szCs w:val="22"/>
        </w:rPr>
        <w:t> 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m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a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ca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j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1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d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12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v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h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í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cu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-4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y</w:t>
      </w:r>
      <w:r>
        <w:rPr>
          <w:rFonts w:ascii="Calibri" w:cs="Calibri" w:eastAsia="Calibri" w:hAnsi="Calibri"/>
          <w:spacing w:val="-17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m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aqu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aria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.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sz w:val="28"/>
          <w:szCs w:val="28"/>
        </w:rPr>
        <w:jc w:val="left"/>
        <w:spacing w:before="8" w:line="280" w:lineRule="exact"/>
      </w:pPr>
      <w:r>
        <w:rPr>
          <w:sz w:val="28"/>
          <w:szCs w:val="28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100"/>
      </w:pPr>
      <w:r>
        <w:rPr>
          <w:rFonts w:ascii="Verdana" w:cs="Verdana" w:eastAsia="Verdana" w:hAnsi="Verdana"/>
          <w:spacing w:val="0"/>
          <w:w w:val="100"/>
          <w:sz w:val="22"/>
          <w:szCs w:val="22"/>
        </w:rPr>
        <w:t>•</w:t>
      </w:r>
      <w:r>
        <w:rPr>
          <w:rFonts w:ascii="Verdana" w:cs="Verdana" w:eastAsia="Verdana" w:hAnsi="Verdana"/>
          <w:spacing w:val="0"/>
          <w:w w:val="100"/>
          <w:sz w:val="22"/>
          <w:szCs w:val="22"/>
        </w:rPr>
        <w:t>  </w:t>
      </w:r>
      <w:r>
        <w:rPr>
          <w:rFonts w:ascii="Verdana" w:cs="Verdana" w:eastAsia="Verdana" w:hAnsi="Verdana"/>
          <w:spacing w:val="5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1"/>
          <w:w w:val="97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97"/>
          <w:sz w:val="22"/>
          <w:szCs w:val="22"/>
        </w:rPr>
        <w:t>amaño</w:t>
      </w:r>
      <w:r>
        <w:rPr>
          <w:rFonts w:ascii="Calibri" w:cs="Calibri" w:eastAsia="Calibri" w:hAnsi="Calibri"/>
          <w:b/>
          <w:spacing w:val="-3"/>
          <w:w w:val="97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de</w:t>
      </w:r>
      <w:r>
        <w:rPr>
          <w:rFonts w:ascii="Calibri" w:cs="Calibri" w:eastAsia="Calibri" w:hAnsi="Calibri"/>
          <w:b/>
          <w:spacing w:val="-1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la</w:t>
      </w:r>
      <w:r>
        <w:rPr>
          <w:rFonts w:ascii="Calibri" w:cs="Calibri" w:eastAsia="Calibri" w:hAnsi="Calibri"/>
          <w:b/>
          <w:spacing w:val="-4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l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r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:</w:t>
      </w:r>
      <w:r>
        <w:rPr>
          <w:rFonts w:ascii="Calibri" w:cs="Calibri" w:eastAsia="Calibri" w:hAnsi="Calibri"/>
          <w:b/>
          <w:spacing w:val="-13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1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1</w:t>
      </w:r>
      <w:r>
        <w:rPr>
          <w:rFonts w:ascii="Calibri" w:cs="Calibri" w:eastAsia="Calibri" w:hAnsi="Calibri"/>
          <w:spacing w:val="-8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p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u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t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sz w:val="28"/>
          <w:szCs w:val="28"/>
        </w:rPr>
        <w:jc w:val="left"/>
        <w:spacing w:before="1" w:line="280" w:lineRule="exact"/>
      </w:pPr>
      <w:r>
        <w:rPr>
          <w:sz w:val="28"/>
          <w:szCs w:val="28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100"/>
      </w:pPr>
      <w:r>
        <w:rPr>
          <w:rFonts w:ascii="Calibri" w:cs="Calibri" w:eastAsia="Calibri" w:hAnsi="Calibri"/>
          <w:b/>
          <w:spacing w:val="-1"/>
          <w:w w:val="97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97"/>
          <w:sz w:val="22"/>
          <w:szCs w:val="22"/>
        </w:rPr>
        <w:t>ip</w:t>
      </w:r>
      <w:r>
        <w:rPr>
          <w:rFonts w:ascii="Calibri" w:cs="Calibri" w:eastAsia="Calibri" w:hAnsi="Calibri"/>
          <w:b/>
          <w:spacing w:val="1"/>
          <w:w w:val="97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-1"/>
          <w:w w:val="97"/>
          <w:sz w:val="22"/>
          <w:szCs w:val="22"/>
        </w:rPr>
        <w:t>g</w:t>
      </w:r>
      <w:r>
        <w:rPr>
          <w:rFonts w:ascii="Calibri" w:cs="Calibri" w:eastAsia="Calibri" w:hAnsi="Calibri"/>
          <w:b/>
          <w:spacing w:val="0"/>
          <w:w w:val="97"/>
          <w:sz w:val="22"/>
          <w:szCs w:val="22"/>
        </w:rPr>
        <w:t>rafía</w:t>
      </w:r>
      <w:r>
        <w:rPr>
          <w:rFonts w:ascii="Calibri" w:cs="Calibri" w:eastAsia="Calibri" w:hAnsi="Calibri"/>
          <w:b/>
          <w:spacing w:val="-5"/>
          <w:w w:val="97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S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u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d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ria</w:t>
      </w:r>
      <w:r>
        <w:rPr>
          <w:rFonts w:ascii="Calibri" w:cs="Calibri" w:eastAsia="Calibri" w:hAnsi="Calibri"/>
          <w:b/>
          <w:spacing w:val="14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(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u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r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p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d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-9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xto)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sz w:val="28"/>
          <w:szCs w:val="28"/>
        </w:rPr>
        <w:jc w:val="left"/>
        <w:spacing w:before="5" w:line="280" w:lineRule="exact"/>
      </w:pPr>
      <w:r>
        <w:rPr>
          <w:sz w:val="28"/>
          <w:szCs w:val="28"/>
        </w:rPr>
      </w:r>
    </w:p>
    <w:p>
      <w:pPr>
        <w:rPr>
          <w:rFonts w:ascii="Calibri" w:cs="Calibri" w:eastAsia="Calibri" w:hAnsi="Calibri"/>
          <w:sz w:val="22"/>
          <w:szCs w:val="22"/>
        </w:rPr>
        <w:tabs>
          <w:tab w:pos="440" w:val="left"/>
        </w:tabs>
        <w:jc w:val="left"/>
        <w:spacing w:line="276" w:lineRule="auto"/>
        <w:ind w:hanging="358" w:left="458" w:right="237"/>
      </w:pPr>
      <w:r>
        <w:rPr>
          <w:rFonts w:ascii="Verdana" w:cs="Verdana" w:eastAsia="Verdana" w:hAnsi="Verdana"/>
          <w:spacing w:val="0"/>
          <w:w w:val="100"/>
          <w:sz w:val="22"/>
          <w:szCs w:val="22"/>
        </w:rPr>
        <w:t>•</w:t>
      </w:r>
      <w:r>
        <w:rPr>
          <w:rFonts w:ascii="Verdana" w:cs="Verdana" w:eastAsia="Verdana" w:hAnsi="Verdana"/>
          <w:spacing w:val="0"/>
          <w:w w:val="100"/>
          <w:sz w:val="22"/>
          <w:szCs w:val="22"/>
        </w:rPr>
        <w:tab/>
      </w:r>
      <w:r>
        <w:rPr>
          <w:rFonts w:ascii="Verdana" w:cs="Verdana" w:eastAsia="Verdana" w:hAnsi="Verdana"/>
          <w:spacing w:val="0"/>
          <w:w w:val="100"/>
          <w:sz w:val="22"/>
          <w:szCs w:val="22"/>
        </w:rPr>
      </w:r>
      <w:r>
        <w:rPr>
          <w:rFonts w:ascii="Calibri" w:cs="Calibri" w:eastAsia="Calibri" w:hAnsi="Calibri"/>
          <w:b/>
          <w:spacing w:val="-1"/>
          <w:w w:val="105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0"/>
          <w:w w:val="105"/>
          <w:sz w:val="22"/>
          <w:szCs w:val="22"/>
        </w:rPr>
        <w:t>ara</w:t>
      </w:r>
      <w:r>
        <w:rPr>
          <w:rFonts w:ascii="Calibri" w:cs="Calibri" w:eastAsia="Calibri" w:hAnsi="Calibri"/>
          <w:b/>
          <w:spacing w:val="1"/>
          <w:w w:val="105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-1"/>
          <w:w w:val="105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-1"/>
          <w:w w:val="105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0"/>
          <w:w w:val="105"/>
          <w:sz w:val="22"/>
          <w:szCs w:val="22"/>
        </w:rPr>
        <w:t>rís</w:t>
      </w:r>
      <w:r>
        <w:rPr>
          <w:rFonts w:ascii="Calibri" w:cs="Calibri" w:eastAsia="Calibri" w:hAnsi="Calibri"/>
          <w:b/>
          <w:spacing w:val="-2"/>
          <w:w w:val="105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105"/>
          <w:sz w:val="22"/>
          <w:szCs w:val="22"/>
        </w:rPr>
        <w:t>ic</w:t>
      </w:r>
      <w:r>
        <w:rPr>
          <w:rFonts w:ascii="Calibri" w:cs="Calibri" w:eastAsia="Calibri" w:hAnsi="Calibri"/>
          <w:b/>
          <w:spacing w:val="0"/>
          <w:w w:val="105"/>
          <w:sz w:val="22"/>
          <w:szCs w:val="22"/>
        </w:rPr>
        <w:t>as:</w:t>
      </w:r>
      <w:r>
        <w:rPr>
          <w:rFonts w:ascii="Calibri" w:cs="Calibri" w:eastAsia="Calibri" w:hAnsi="Calibri"/>
          <w:b/>
          <w:spacing w:val="-9"/>
          <w:w w:val="105"/>
          <w:sz w:val="22"/>
          <w:szCs w:val="22"/>
        </w:rPr>
        <w:t> 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U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spacing w:val="-18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1"/>
          <w:w w:val="96"/>
          <w:sz w:val="22"/>
          <w:szCs w:val="22"/>
        </w:rPr>
        <w:t>f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u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e</w:t>
      </w:r>
      <w:r>
        <w:rPr>
          <w:rFonts w:ascii="Calibri" w:cs="Calibri" w:eastAsia="Calibri" w:hAnsi="Calibri"/>
          <w:spacing w:val="1"/>
          <w:w w:val="96"/>
          <w:sz w:val="22"/>
          <w:szCs w:val="22"/>
        </w:rPr>
        <w:t>n</w:t>
      </w:r>
      <w:r>
        <w:rPr>
          <w:rFonts w:ascii="Calibri" w:cs="Calibri" w:eastAsia="Calibri" w:hAnsi="Calibri"/>
          <w:spacing w:val="-3"/>
          <w:w w:val="96"/>
          <w:sz w:val="22"/>
          <w:szCs w:val="22"/>
        </w:rPr>
        <w:t>t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e</w:t>
      </w:r>
      <w:r>
        <w:rPr>
          <w:rFonts w:ascii="Calibri" w:cs="Calibri" w:eastAsia="Calibri" w:hAnsi="Calibri"/>
          <w:spacing w:val="-10"/>
          <w:w w:val="96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a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l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tam</w:t>
      </w:r>
      <w:r>
        <w:rPr>
          <w:rFonts w:ascii="Calibri" w:cs="Calibri" w:eastAsia="Calibri" w:hAnsi="Calibri"/>
          <w:spacing w:val="-2"/>
          <w:w w:val="96"/>
          <w:sz w:val="22"/>
          <w:szCs w:val="22"/>
        </w:rPr>
        <w:t>e</w:t>
      </w:r>
      <w:r>
        <w:rPr>
          <w:rFonts w:ascii="Calibri" w:cs="Calibri" w:eastAsia="Calibri" w:hAnsi="Calibri"/>
          <w:spacing w:val="1"/>
          <w:w w:val="96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te</w:t>
      </w:r>
      <w:r>
        <w:rPr>
          <w:rFonts w:ascii="Calibri" w:cs="Calibri" w:eastAsia="Calibri" w:hAnsi="Calibri"/>
          <w:spacing w:val="5"/>
          <w:w w:val="96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g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b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14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y</w:t>
      </w:r>
      <w:r>
        <w:rPr>
          <w:rFonts w:ascii="Calibri" w:cs="Calibri" w:eastAsia="Calibri" w:hAnsi="Calibri"/>
          <w:spacing w:val="-18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n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ut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r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al</w:t>
      </w:r>
      <w:r>
        <w:rPr>
          <w:rFonts w:ascii="Calibri" w:cs="Calibri" w:eastAsia="Calibri" w:hAnsi="Calibri"/>
          <w:spacing w:val="-5"/>
          <w:w w:val="96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(</w:t>
      </w:r>
      <w:r>
        <w:rPr>
          <w:rFonts w:ascii="Calibri" w:cs="Calibri" w:eastAsia="Calibri" w:hAnsi="Calibri"/>
          <w:spacing w:val="-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i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i/>
          <w:spacing w:val="1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i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i/>
          <w:spacing w:val="0"/>
          <w:w w:val="100"/>
          <w:sz w:val="22"/>
          <w:szCs w:val="22"/>
        </w:rPr>
        <w:t>if</w:t>
      </w:r>
      <w:r>
        <w:rPr>
          <w:rFonts w:ascii="Arial Narrow" w:cs="Arial Narrow" w:eastAsia="Arial Narrow" w:hAnsi="Arial Narrow"/>
          <w:i/>
          <w:spacing w:val="27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-15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i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i/>
          <w:spacing w:val="1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i/>
          <w:spacing w:val="-1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i/>
          <w:spacing w:val="0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i/>
          <w:spacing w:val="2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i/>
          <w:spacing w:val="-2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i/>
          <w:spacing w:val="1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i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i/>
          <w:spacing w:val="0"/>
          <w:w w:val="100"/>
          <w:sz w:val="22"/>
          <w:szCs w:val="22"/>
        </w:rPr>
        <w:t>if</w:t>
      </w:r>
      <w:r>
        <w:rPr>
          <w:rFonts w:ascii="Arial Narrow" w:cs="Arial Narrow" w:eastAsia="Arial Narrow" w:hAnsi="Arial Narrow"/>
          <w:i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i/>
          <w:spacing w:val="18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-15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A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p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t</w:t>
      </w:r>
      <w:r>
        <w:rPr>
          <w:rFonts w:ascii="Calibri" w:cs="Calibri" w:eastAsia="Calibri" w:hAnsi="Calibri"/>
          <w:spacing w:val="-2"/>
          <w:w w:val="96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s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ar</w:t>
      </w:r>
      <w:r>
        <w:rPr>
          <w:rFonts w:ascii="Calibri" w:cs="Calibri" w:eastAsia="Calibri" w:hAnsi="Calibri"/>
          <w:spacing w:val="-2"/>
          <w:w w:val="96"/>
          <w:sz w:val="22"/>
          <w:szCs w:val="22"/>
        </w:rPr>
        <w:t>r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w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)</w:t>
      </w:r>
      <w:r>
        <w:rPr>
          <w:rFonts w:ascii="Calibri" w:cs="Calibri" w:eastAsia="Calibri" w:hAnsi="Calibri"/>
          <w:spacing w:val="-9"/>
          <w:w w:val="96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p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ara</w:t>
      </w:r>
      <w:r>
        <w:rPr>
          <w:rFonts w:ascii="Calibri" w:cs="Calibri" w:eastAsia="Calibri" w:hAnsi="Calibri"/>
          <w:spacing w:val="-17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el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cue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p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-19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d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12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94"/>
          <w:sz w:val="22"/>
          <w:szCs w:val="22"/>
        </w:rPr>
        <w:t>t</w:t>
      </w:r>
      <w:r>
        <w:rPr>
          <w:rFonts w:ascii="Calibri" w:cs="Calibri" w:eastAsia="Calibri" w:hAnsi="Calibri"/>
          <w:spacing w:val="1"/>
          <w:w w:val="94"/>
          <w:sz w:val="22"/>
          <w:szCs w:val="22"/>
        </w:rPr>
        <w:t>e</w:t>
      </w:r>
      <w:r>
        <w:rPr>
          <w:rFonts w:ascii="Calibri" w:cs="Calibri" w:eastAsia="Calibri" w:hAnsi="Calibri"/>
          <w:spacing w:val="-1"/>
          <w:w w:val="94"/>
          <w:sz w:val="22"/>
          <w:szCs w:val="22"/>
        </w:rPr>
        <w:t>x</w:t>
      </w:r>
      <w:r>
        <w:rPr>
          <w:rFonts w:ascii="Calibri" w:cs="Calibri" w:eastAsia="Calibri" w:hAnsi="Calibri"/>
          <w:spacing w:val="0"/>
          <w:w w:val="94"/>
          <w:sz w:val="22"/>
          <w:szCs w:val="22"/>
        </w:rPr>
        <w:t>t</w:t>
      </w:r>
      <w:r>
        <w:rPr>
          <w:rFonts w:ascii="Calibri" w:cs="Calibri" w:eastAsia="Calibri" w:hAnsi="Calibri"/>
          <w:spacing w:val="-2"/>
          <w:w w:val="94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94"/>
          <w:sz w:val="22"/>
          <w:szCs w:val="22"/>
        </w:rPr>
        <w:t>,</w:t>
      </w:r>
      <w:r>
        <w:rPr>
          <w:rFonts w:ascii="Calibri" w:cs="Calibri" w:eastAsia="Calibri" w:hAnsi="Calibri"/>
          <w:spacing w:val="-1"/>
          <w:w w:val="94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q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ue</w:t>
      </w:r>
      <w:r>
        <w:rPr>
          <w:rFonts w:ascii="Calibri" w:cs="Calibri" w:eastAsia="Calibri" w:hAnsi="Calibri"/>
          <w:spacing w:val="-16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g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u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15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c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aridad</w:t>
      </w:r>
      <w:r>
        <w:rPr>
          <w:rFonts w:ascii="Calibri" w:cs="Calibri" w:eastAsia="Calibri" w:hAnsi="Calibri"/>
          <w:spacing w:val="-6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(d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cum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t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-14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g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ale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,</w:t>
      </w:r>
      <w:r>
        <w:rPr>
          <w:rFonts w:ascii="Calibri" w:cs="Calibri" w:eastAsia="Calibri" w:hAnsi="Calibri"/>
          <w:spacing w:val="2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1"/>
          <w:w w:val="97"/>
          <w:sz w:val="22"/>
          <w:szCs w:val="22"/>
        </w:rPr>
        <w:t>i</w:t>
      </w:r>
      <w:r>
        <w:rPr>
          <w:rFonts w:ascii="Calibri" w:cs="Calibri" w:eastAsia="Calibri" w:hAnsi="Calibri"/>
          <w:spacing w:val="-2"/>
          <w:w w:val="97"/>
          <w:sz w:val="22"/>
          <w:szCs w:val="22"/>
        </w:rPr>
        <w:t>n</w:t>
      </w:r>
      <w:r>
        <w:rPr>
          <w:rFonts w:ascii="Calibri" w:cs="Calibri" w:eastAsia="Calibri" w:hAnsi="Calibri"/>
          <w:spacing w:val="1"/>
          <w:w w:val="97"/>
          <w:sz w:val="22"/>
          <w:szCs w:val="22"/>
        </w:rPr>
        <w:t>f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o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r</w:t>
      </w:r>
      <w:r>
        <w:rPr>
          <w:rFonts w:ascii="Calibri" w:cs="Calibri" w:eastAsia="Calibri" w:hAnsi="Calibri"/>
          <w:spacing w:val="0"/>
          <w:w w:val="97"/>
          <w:sz w:val="22"/>
          <w:szCs w:val="22"/>
        </w:rPr>
        <w:t>mes</w:t>
      </w:r>
      <w:r>
        <w:rPr>
          <w:rFonts w:ascii="Calibri" w:cs="Calibri" w:eastAsia="Calibri" w:hAnsi="Calibri"/>
          <w:spacing w:val="-4"/>
          <w:w w:val="97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am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b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ta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s)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.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15"/>
        <w:ind w:left="100"/>
      </w:pPr>
      <w:r>
        <w:rPr>
          <w:rFonts w:ascii="Verdana" w:cs="Verdana" w:eastAsia="Verdana" w:hAnsi="Verdana"/>
          <w:spacing w:val="0"/>
          <w:w w:val="100"/>
          <w:sz w:val="22"/>
          <w:szCs w:val="22"/>
        </w:rPr>
        <w:t>•</w:t>
      </w:r>
      <w:r>
        <w:rPr>
          <w:rFonts w:ascii="Verdana" w:cs="Verdana" w:eastAsia="Verdana" w:hAnsi="Verdana"/>
          <w:spacing w:val="0"/>
          <w:w w:val="100"/>
          <w:sz w:val="22"/>
          <w:szCs w:val="22"/>
        </w:rPr>
        <w:t>  </w:t>
      </w:r>
      <w:r>
        <w:rPr>
          <w:rFonts w:ascii="Verdana" w:cs="Verdana" w:eastAsia="Verdana" w:hAnsi="Verdana"/>
          <w:spacing w:val="5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Us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s:</w:t>
      </w:r>
      <w:r>
        <w:rPr>
          <w:rFonts w:ascii="Calibri" w:cs="Calibri" w:eastAsia="Calibri" w:hAnsi="Calibri"/>
          <w:b/>
          <w:spacing w:val="4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I</w:t>
      </w:r>
      <w:r>
        <w:rPr>
          <w:rFonts w:ascii="Calibri" w:cs="Calibri" w:eastAsia="Calibri" w:hAnsi="Calibri"/>
          <w:spacing w:val="-2"/>
          <w:w w:val="97"/>
          <w:sz w:val="22"/>
          <w:szCs w:val="22"/>
        </w:rPr>
        <w:t>n</w:t>
      </w:r>
      <w:r>
        <w:rPr>
          <w:rFonts w:ascii="Calibri" w:cs="Calibri" w:eastAsia="Calibri" w:hAnsi="Calibri"/>
          <w:spacing w:val="1"/>
          <w:w w:val="97"/>
          <w:sz w:val="22"/>
          <w:szCs w:val="22"/>
        </w:rPr>
        <w:t>f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o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r</w:t>
      </w:r>
      <w:r>
        <w:rPr>
          <w:rFonts w:ascii="Calibri" w:cs="Calibri" w:eastAsia="Calibri" w:hAnsi="Calibri"/>
          <w:spacing w:val="0"/>
          <w:w w:val="97"/>
          <w:sz w:val="22"/>
          <w:szCs w:val="22"/>
        </w:rPr>
        <w:t>me</w:t>
      </w:r>
      <w:r>
        <w:rPr>
          <w:rFonts w:ascii="Calibri" w:cs="Calibri" w:eastAsia="Calibri" w:hAnsi="Calibri"/>
          <w:spacing w:val="1"/>
          <w:w w:val="97"/>
          <w:sz w:val="22"/>
          <w:szCs w:val="22"/>
        </w:rPr>
        <w:t>s</w:t>
      </w:r>
      <w:r>
        <w:rPr>
          <w:rFonts w:ascii="Calibri" w:cs="Calibri" w:eastAsia="Calibri" w:hAnsi="Calibri"/>
          <w:spacing w:val="0"/>
          <w:w w:val="97"/>
          <w:sz w:val="22"/>
          <w:szCs w:val="22"/>
        </w:rPr>
        <w:t>,</w:t>
      </w:r>
      <w:r>
        <w:rPr>
          <w:rFonts w:ascii="Calibri" w:cs="Calibri" w:eastAsia="Calibri" w:hAnsi="Calibri"/>
          <w:spacing w:val="0"/>
          <w:w w:val="97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c</w:t>
      </w:r>
      <w:r>
        <w:rPr>
          <w:rFonts w:ascii="Calibri" w:cs="Calibri" w:eastAsia="Calibri" w:hAnsi="Calibri"/>
          <w:spacing w:val="-4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t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at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s,</w:t>
      </w:r>
      <w:r>
        <w:rPr>
          <w:rFonts w:ascii="Calibri" w:cs="Calibri" w:eastAsia="Calibri" w:hAnsi="Calibri"/>
          <w:spacing w:val="-18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m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u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ale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,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c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u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p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-18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d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12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c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o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r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r</w:t>
      </w:r>
      <w:r>
        <w:rPr>
          <w:rFonts w:ascii="Calibri" w:cs="Calibri" w:eastAsia="Calibri" w:hAnsi="Calibri"/>
          <w:spacing w:val="1"/>
          <w:w w:val="97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97"/>
          <w:sz w:val="22"/>
          <w:szCs w:val="22"/>
        </w:rPr>
        <w:t>o</w:t>
      </w:r>
      <w:r>
        <w:rPr>
          <w:rFonts w:ascii="Calibri" w:cs="Calibri" w:eastAsia="Calibri" w:hAnsi="Calibri"/>
          <w:spacing w:val="-6"/>
          <w:w w:val="97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elect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ó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c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.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sz w:val="28"/>
          <w:szCs w:val="28"/>
        </w:rPr>
        <w:jc w:val="left"/>
        <w:spacing w:before="8" w:line="280" w:lineRule="exact"/>
      </w:pPr>
      <w:r>
        <w:rPr>
          <w:sz w:val="28"/>
          <w:szCs w:val="28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100"/>
      </w:pPr>
      <w:r>
        <w:rPr>
          <w:rFonts w:ascii="Verdana" w:cs="Verdana" w:eastAsia="Verdana" w:hAnsi="Verdana"/>
          <w:spacing w:val="0"/>
          <w:w w:val="100"/>
          <w:sz w:val="22"/>
          <w:szCs w:val="22"/>
        </w:rPr>
        <w:t>•</w:t>
      </w:r>
      <w:r>
        <w:rPr>
          <w:rFonts w:ascii="Verdana" w:cs="Verdana" w:eastAsia="Verdana" w:hAnsi="Verdana"/>
          <w:spacing w:val="0"/>
          <w:w w:val="100"/>
          <w:sz w:val="22"/>
          <w:szCs w:val="22"/>
        </w:rPr>
        <w:t>  </w:t>
      </w:r>
      <w:r>
        <w:rPr>
          <w:rFonts w:ascii="Verdana" w:cs="Verdana" w:eastAsia="Verdana" w:hAnsi="Verdana"/>
          <w:spacing w:val="5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1"/>
          <w:w w:val="97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97"/>
          <w:sz w:val="22"/>
          <w:szCs w:val="22"/>
        </w:rPr>
        <w:t>amaño</w:t>
      </w:r>
      <w:r>
        <w:rPr>
          <w:rFonts w:ascii="Calibri" w:cs="Calibri" w:eastAsia="Calibri" w:hAnsi="Calibri"/>
          <w:b/>
          <w:spacing w:val="-3"/>
          <w:w w:val="97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de</w:t>
      </w:r>
      <w:r>
        <w:rPr>
          <w:rFonts w:ascii="Calibri" w:cs="Calibri" w:eastAsia="Calibri" w:hAnsi="Calibri"/>
          <w:b/>
          <w:spacing w:val="-1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la</w:t>
      </w:r>
      <w:r>
        <w:rPr>
          <w:rFonts w:ascii="Calibri" w:cs="Calibri" w:eastAsia="Calibri" w:hAnsi="Calibri"/>
          <w:b/>
          <w:spacing w:val="-4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l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r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:</w:t>
      </w:r>
      <w:r>
        <w:rPr>
          <w:rFonts w:ascii="Calibri" w:cs="Calibri" w:eastAsia="Calibri" w:hAnsi="Calibri"/>
          <w:b/>
          <w:spacing w:val="-13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1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1</w:t>
      </w:r>
      <w:r>
        <w:rPr>
          <w:rFonts w:ascii="Calibri" w:cs="Calibri" w:eastAsia="Calibri" w:hAnsi="Calibri"/>
          <w:spacing w:val="-8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p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u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t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6"/>
          <w:szCs w:val="26"/>
        </w:rPr>
        <w:jc w:val="left"/>
        <w:ind w:left="100"/>
      </w:pPr>
      <w:r>
        <w:rPr>
          <w:rFonts w:ascii="Calibri" w:cs="Calibri" w:eastAsia="Calibri" w:hAnsi="Calibri"/>
          <w:b/>
          <w:spacing w:val="-1"/>
          <w:w w:val="100"/>
          <w:sz w:val="26"/>
          <w:szCs w:val="26"/>
        </w:rPr>
        <w:t>C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apít</w:t>
      </w:r>
      <w:r>
        <w:rPr>
          <w:rFonts w:ascii="Calibri" w:cs="Calibri" w:eastAsia="Calibri" w:hAnsi="Calibri"/>
          <w:b/>
          <w:spacing w:val="1"/>
          <w:w w:val="100"/>
          <w:sz w:val="26"/>
          <w:szCs w:val="26"/>
        </w:rPr>
        <w:t>u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lo</w:t>
      </w:r>
      <w:r>
        <w:rPr>
          <w:rFonts w:ascii="Calibri" w:cs="Calibri" w:eastAsia="Calibri" w:hAnsi="Calibri"/>
          <w:b/>
          <w:spacing w:val="4"/>
          <w:w w:val="100"/>
          <w:sz w:val="26"/>
          <w:szCs w:val="26"/>
        </w:rPr>
        <w:t> </w:t>
      </w:r>
      <w:r>
        <w:rPr>
          <w:rFonts w:ascii="Calibri" w:cs="Calibri" w:eastAsia="Calibri" w:hAnsi="Calibri"/>
          <w:b/>
          <w:spacing w:val="0"/>
          <w:w w:val="93"/>
          <w:sz w:val="26"/>
          <w:szCs w:val="26"/>
        </w:rPr>
        <w:t>V:</w:t>
      </w:r>
      <w:r>
        <w:rPr>
          <w:rFonts w:ascii="Calibri" w:cs="Calibri" w:eastAsia="Calibri" w:hAnsi="Calibri"/>
          <w:b/>
          <w:spacing w:val="-7"/>
          <w:w w:val="93"/>
          <w:sz w:val="26"/>
          <w:szCs w:val="26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A</w:t>
      </w:r>
      <w:r>
        <w:rPr>
          <w:rFonts w:ascii="Calibri" w:cs="Calibri" w:eastAsia="Calibri" w:hAnsi="Calibri"/>
          <w:b/>
          <w:spacing w:val="2"/>
          <w:w w:val="100"/>
          <w:sz w:val="26"/>
          <w:szCs w:val="26"/>
        </w:rPr>
        <w:t>p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l</w:t>
      </w:r>
      <w:r>
        <w:rPr>
          <w:rFonts w:ascii="Calibri" w:cs="Calibri" w:eastAsia="Calibri" w:hAnsi="Calibri"/>
          <w:b/>
          <w:spacing w:val="-1"/>
          <w:w w:val="100"/>
          <w:sz w:val="26"/>
          <w:szCs w:val="26"/>
        </w:rPr>
        <w:t>i</w:t>
      </w:r>
      <w:r>
        <w:rPr>
          <w:rFonts w:ascii="Calibri" w:cs="Calibri" w:eastAsia="Calibri" w:hAnsi="Calibri"/>
          <w:b/>
          <w:spacing w:val="1"/>
          <w:w w:val="100"/>
          <w:sz w:val="26"/>
          <w:szCs w:val="26"/>
        </w:rPr>
        <w:t>c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a</w:t>
      </w:r>
      <w:r>
        <w:rPr>
          <w:rFonts w:ascii="Calibri" w:cs="Calibri" w:eastAsia="Calibri" w:hAnsi="Calibri"/>
          <w:b/>
          <w:spacing w:val="1"/>
          <w:w w:val="100"/>
          <w:sz w:val="26"/>
          <w:szCs w:val="26"/>
        </w:rPr>
        <w:t>c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io</w:t>
      </w:r>
      <w:r>
        <w:rPr>
          <w:rFonts w:ascii="Calibri" w:cs="Calibri" w:eastAsia="Calibri" w:hAnsi="Calibri"/>
          <w:b/>
          <w:spacing w:val="3"/>
          <w:w w:val="100"/>
          <w:sz w:val="26"/>
          <w:szCs w:val="26"/>
        </w:rPr>
        <w:t>n</w:t>
      </w:r>
      <w:r>
        <w:rPr>
          <w:rFonts w:ascii="Calibri" w:cs="Calibri" w:eastAsia="Calibri" w:hAnsi="Calibri"/>
          <w:b/>
          <w:spacing w:val="1"/>
          <w:w w:val="100"/>
          <w:sz w:val="26"/>
          <w:szCs w:val="26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s</w:t>
      </w:r>
      <w:r>
        <w:rPr>
          <w:rFonts w:ascii="Calibri" w:cs="Calibri" w:eastAsia="Calibri" w:hAnsi="Calibri"/>
          <w:b/>
          <w:spacing w:val="24"/>
          <w:w w:val="100"/>
          <w:sz w:val="26"/>
          <w:szCs w:val="26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y</w:t>
      </w:r>
      <w:r>
        <w:rPr>
          <w:rFonts w:ascii="Calibri" w:cs="Calibri" w:eastAsia="Calibri" w:hAnsi="Calibri"/>
          <w:b/>
          <w:spacing w:val="-20"/>
          <w:w w:val="100"/>
          <w:sz w:val="26"/>
          <w:szCs w:val="26"/>
        </w:rPr>
        <w:t> </w:t>
      </w:r>
      <w:r>
        <w:rPr>
          <w:rFonts w:ascii="Calibri" w:cs="Calibri" w:eastAsia="Calibri" w:hAnsi="Calibri"/>
          <w:b/>
          <w:spacing w:val="0"/>
          <w:w w:val="99"/>
          <w:sz w:val="26"/>
          <w:szCs w:val="26"/>
        </w:rPr>
        <w:t>Soport</w:t>
      </w:r>
      <w:r>
        <w:rPr>
          <w:rFonts w:ascii="Calibri" w:cs="Calibri" w:eastAsia="Calibri" w:hAnsi="Calibri"/>
          <w:b/>
          <w:spacing w:val="1"/>
          <w:w w:val="99"/>
          <w:sz w:val="26"/>
          <w:szCs w:val="26"/>
        </w:rPr>
        <w:t>e</w:t>
      </w:r>
      <w:r>
        <w:rPr>
          <w:rFonts w:ascii="Calibri" w:cs="Calibri" w:eastAsia="Calibri" w:hAnsi="Calibri"/>
          <w:b/>
          <w:spacing w:val="0"/>
          <w:w w:val="115"/>
          <w:sz w:val="26"/>
          <w:szCs w:val="26"/>
        </w:rPr>
        <w:t>s</w:t>
      </w:r>
      <w:r>
        <w:rPr>
          <w:rFonts w:ascii="Calibri" w:cs="Calibri" w:eastAsia="Calibri" w:hAnsi="Calibri"/>
          <w:spacing w:val="0"/>
          <w:w w:val="100"/>
          <w:sz w:val="26"/>
          <w:szCs w:val="26"/>
        </w:rPr>
      </w:r>
    </w:p>
    <w:p>
      <w:pPr>
        <w:rPr>
          <w:sz w:val="28"/>
          <w:szCs w:val="28"/>
        </w:rPr>
        <w:jc w:val="left"/>
        <w:spacing w:before="8" w:line="280" w:lineRule="exact"/>
      </w:pPr>
      <w:r>
        <w:rPr>
          <w:sz w:val="28"/>
          <w:szCs w:val="28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100"/>
      </w:pP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5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.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1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.</w:t>
      </w:r>
      <w:r>
        <w:rPr>
          <w:rFonts w:ascii="Calibri" w:cs="Calibri" w:eastAsia="Calibri" w:hAnsi="Calibri"/>
          <w:b/>
          <w:spacing w:val="-1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Pa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p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l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ría</w:t>
      </w:r>
      <w:r>
        <w:rPr>
          <w:rFonts w:ascii="Calibri" w:cs="Calibri" w:eastAsia="Calibri" w:hAnsi="Calibri"/>
          <w:b/>
          <w:spacing w:val="-4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r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p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rativa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sz w:val="26"/>
          <w:szCs w:val="26"/>
        </w:rPr>
        <w:jc w:val="left"/>
        <w:spacing w:before="19" w:line="260" w:lineRule="exact"/>
      </w:pPr>
      <w:r>
        <w:rPr>
          <w:sz w:val="26"/>
          <w:szCs w:val="26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line="277" w:lineRule="auto"/>
        <w:ind w:left="100" w:right="642"/>
      </w:pP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D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seño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de</w:t>
      </w:r>
      <w:r>
        <w:rPr>
          <w:rFonts w:ascii="Calibri" w:cs="Calibri" w:eastAsia="Calibri" w:hAnsi="Calibri"/>
          <w:b/>
          <w:spacing w:val="-1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ar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j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as</w:t>
      </w:r>
      <w:r>
        <w:rPr>
          <w:rFonts w:ascii="Calibri" w:cs="Calibri" w:eastAsia="Calibri" w:hAnsi="Calibri"/>
          <w:b/>
          <w:spacing w:val="-17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d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-9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P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r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s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ó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:</w:t>
      </w:r>
      <w:r>
        <w:rPr>
          <w:rFonts w:ascii="Calibri" w:cs="Calibri" w:eastAsia="Calibri" w:hAnsi="Calibri"/>
          <w:b/>
          <w:spacing w:val="8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U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b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c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ac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ó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4"/>
          <w:w w:val="100"/>
          <w:sz w:val="22"/>
          <w:szCs w:val="22"/>
        </w:rPr>
        <w:t>d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-1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g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-18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d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b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17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-11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m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p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17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-15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p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a</w:t>
      </w:r>
      <w:r>
        <w:rPr>
          <w:rFonts w:ascii="Calibri" w:cs="Calibri" w:eastAsia="Calibri" w:hAnsi="Calibri"/>
          <w:spacing w:val="-3"/>
          <w:w w:val="96"/>
          <w:sz w:val="22"/>
          <w:szCs w:val="22"/>
        </w:rPr>
        <w:t>r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te</w:t>
      </w:r>
      <w:r>
        <w:rPr>
          <w:rFonts w:ascii="Calibri" w:cs="Calibri" w:eastAsia="Calibri" w:hAnsi="Calibri"/>
          <w:spacing w:val="-8"/>
          <w:w w:val="96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sup</w:t>
      </w:r>
      <w:r>
        <w:rPr>
          <w:rFonts w:ascii="Calibri" w:cs="Calibri" w:eastAsia="Calibri" w:hAnsi="Calibri"/>
          <w:spacing w:val="1"/>
          <w:w w:val="96"/>
          <w:sz w:val="22"/>
          <w:szCs w:val="22"/>
        </w:rPr>
        <w:t>e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r</w:t>
      </w:r>
      <w:r>
        <w:rPr>
          <w:rFonts w:ascii="Calibri" w:cs="Calibri" w:eastAsia="Calibri" w:hAnsi="Calibri"/>
          <w:spacing w:val="1"/>
          <w:w w:val="96"/>
          <w:sz w:val="22"/>
          <w:szCs w:val="22"/>
        </w:rPr>
        <w:t>i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r</w:t>
      </w:r>
      <w:r>
        <w:rPr>
          <w:rFonts w:ascii="Calibri" w:cs="Calibri" w:eastAsia="Calibri" w:hAnsi="Calibri"/>
          <w:spacing w:val="4"/>
          <w:w w:val="96"/>
          <w:sz w:val="22"/>
          <w:szCs w:val="22"/>
        </w:rPr>
        <w:t> 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1"/>
          <w:w w:val="95"/>
          <w:sz w:val="22"/>
          <w:szCs w:val="22"/>
        </w:rPr>
        <w:t>f</w:t>
      </w:r>
      <w:r>
        <w:rPr>
          <w:rFonts w:ascii="Calibri" w:cs="Calibri" w:eastAsia="Calibri" w:hAnsi="Calibri"/>
          <w:spacing w:val="-1"/>
          <w:w w:val="95"/>
          <w:sz w:val="22"/>
          <w:szCs w:val="22"/>
        </w:rPr>
        <w:t>o</w:t>
      </w:r>
      <w:r>
        <w:rPr>
          <w:rFonts w:ascii="Calibri" w:cs="Calibri" w:eastAsia="Calibri" w:hAnsi="Calibri"/>
          <w:spacing w:val="-1"/>
          <w:w w:val="95"/>
          <w:sz w:val="22"/>
          <w:szCs w:val="22"/>
        </w:rPr>
        <w:t>r</w:t>
      </w:r>
      <w:r>
        <w:rPr>
          <w:rFonts w:ascii="Calibri" w:cs="Calibri" w:eastAsia="Calibri" w:hAnsi="Calibri"/>
          <w:spacing w:val="0"/>
          <w:w w:val="95"/>
          <w:sz w:val="22"/>
          <w:szCs w:val="22"/>
        </w:rPr>
        <w:t>mato</w:t>
      </w:r>
      <w:r>
        <w:rPr>
          <w:rFonts w:ascii="Calibri" w:cs="Calibri" w:eastAsia="Calibri" w:hAnsi="Calibri"/>
          <w:spacing w:val="-4"/>
          <w:w w:val="95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PN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G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,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si</w:t>
      </w:r>
      <w:r>
        <w:rPr>
          <w:rFonts w:ascii="Calibri" w:cs="Calibri" w:eastAsia="Calibri" w:hAnsi="Calibri"/>
          <w:spacing w:val="3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p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c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a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c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scur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3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que</w:t>
      </w:r>
      <w:r>
        <w:rPr>
          <w:rFonts w:ascii="Calibri" w:cs="Calibri" w:eastAsia="Calibri" w:hAnsi="Calibri"/>
          <w:spacing w:val="-19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1"/>
          <w:w w:val="97"/>
          <w:sz w:val="22"/>
          <w:szCs w:val="22"/>
        </w:rPr>
        <w:t>i</w:t>
      </w:r>
      <w:r>
        <w:rPr>
          <w:rFonts w:ascii="Calibri" w:cs="Calibri" w:eastAsia="Calibri" w:hAnsi="Calibri"/>
          <w:spacing w:val="0"/>
          <w:w w:val="97"/>
          <w:sz w:val="22"/>
          <w:szCs w:val="22"/>
        </w:rPr>
        <w:t>ma</w:t>
      </w:r>
      <w:r>
        <w:rPr>
          <w:rFonts w:ascii="Calibri" w:cs="Calibri" w:eastAsia="Calibri" w:hAnsi="Calibri"/>
          <w:spacing w:val="-3"/>
          <w:w w:val="97"/>
          <w:sz w:val="22"/>
          <w:szCs w:val="22"/>
        </w:rPr>
        <w:t>g</w:t>
      </w:r>
      <w:r>
        <w:rPr>
          <w:rFonts w:ascii="Calibri" w:cs="Calibri" w:eastAsia="Calibri" w:hAnsi="Calibri"/>
          <w:spacing w:val="1"/>
          <w:w w:val="97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97"/>
          <w:sz w:val="22"/>
          <w:szCs w:val="22"/>
        </w:rPr>
        <w:t>n</w:t>
      </w:r>
      <w:r>
        <w:rPr>
          <w:rFonts w:ascii="Calibri" w:cs="Calibri" w:eastAsia="Calibri" w:hAnsi="Calibri"/>
          <w:spacing w:val="-2"/>
          <w:w w:val="97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d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15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1"/>
          <w:w w:val="95"/>
          <w:sz w:val="22"/>
          <w:szCs w:val="22"/>
        </w:rPr>
        <w:t>f</w:t>
      </w:r>
      <w:r>
        <w:rPr>
          <w:rFonts w:ascii="Calibri" w:cs="Calibri" w:eastAsia="Calibri" w:hAnsi="Calibri"/>
          <w:spacing w:val="-1"/>
          <w:w w:val="95"/>
          <w:sz w:val="22"/>
          <w:szCs w:val="22"/>
        </w:rPr>
        <w:t>o</w:t>
      </w:r>
      <w:r>
        <w:rPr>
          <w:rFonts w:ascii="Calibri" w:cs="Calibri" w:eastAsia="Calibri" w:hAnsi="Calibri"/>
          <w:spacing w:val="1"/>
          <w:w w:val="95"/>
          <w:sz w:val="22"/>
          <w:szCs w:val="22"/>
        </w:rPr>
        <w:t>n</w:t>
      </w:r>
      <w:r>
        <w:rPr>
          <w:rFonts w:ascii="Calibri" w:cs="Calibri" w:eastAsia="Calibri" w:hAnsi="Calibri"/>
          <w:spacing w:val="-1"/>
          <w:w w:val="95"/>
          <w:sz w:val="22"/>
          <w:szCs w:val="22"/>
        </w:rPr>
        <w:t>d</w:t>
      </w:r>
      <w:r>
        <w:rPr>
          <w:rFonts w:ascii="Calibri" w:cs="Calibri" w:eastAsia="Calibri" w:hAnsi="Calibri"/>
          <w:spacing w:val="0"/>
          <w:w w:val="95"/>
          <w:sz w:val="22"/>
          <w:szCs w:val="22"/>
        </w:rPr>
        <w:t>o</w:t>
      </w:r>
      <w:r>
        <w:rPr>
          <w:rFonts w:ascii="Calibri" w:cs="Calibri" w:eastAsia="Calibri" w:hAnsi="Calibri"/>
          <w:spacing w:val="-3"/>
          <w:w w:val="95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spacing w:val="2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11"/>
          <w:sz w:val="22"/>
          <w:szCs w:val="22"/>
        </w:rPr>
        <w:t>c</w:t>
      </w:r>
      <w:r>
        <w:rPr>
          <w:rFonts w:ascii="Calibri" w:cs="Calibri" w:eastAsia="Calibri" w:hAnsi="Calibri"/>
          <w:spacing w:val="-1"/>
          <w:w w:val="111"/>
          <w:sz w:val="22"/>
          <w:szCs w:val="22"/>
        </w:rPr>
        <w:t>l</w:t>
      </w:r>
      <w:r>
        <w:rPr>
          <w:rFonts w:ascii="Calibri" w:cs="Calibri" w:eastAsia="Calibri" w:hAnsi="Calibri"/>
          <w:spacing w:val="0"/>
          <w:w w:val="98"/>
          <w:sz w:val="22"/>
          <w:szCs w:val="22"/>
        </w:rPr>
        <w:t>ara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11" w:line="240" w:lineRule="exact"/>
      </w:pPr>
      <w:r>
        <w:rPr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ind w:left="1968"/>
      </w:pPr>
      <w:r>
        <w:pict>
          <v:shape style="width:264.65pt;height:134.94pt" type="#_x0000_t75">
            <v:imagedata o:title="" r:id="rId13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9" w:line="160" w:lineRule="exact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tbl>
      <w:tblPr>
        <w:tblW w:type="auto" w:w="0"/>
        <w:tblLook w:val="01E0"/>
        <w:jc w:val="left"/>
        <w:tblInd w:type="dxa" w:w="99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264"/>
        </w:trPr>
        <w:tc>
          <w:tcPr>
            <w:tcW w:type="dxa" w:w="3008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/>
        </w:tc>
        <w:tc>
          <w:tcPr>
            <w:tcW w:type="dxa" w:w="3005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/>
        </w:tc>
        <w:tc>
          <w:tcPr>
            <w:tcW w:type="dxa" w:w="3008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/>
        </w:tc>
      </w:tr>
      <w:tr>
        <w:trPr>
          <w:trHeight w:hRule="exact" w:val="278"/>
        </w:trPr>
        <w:tc>
          <w:tcPr>
            <w:tcW w:type="dxa" w:w="3008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853"/>
            </w:pPr>
            <w:r>
              <w:rPr>
                <w:rFonts w:ascii="Calibri" w:cs="Calibri" w:eastAsia="Calibri" w:hAnsi="Calibri"/>
                <w:spacing w:val="0"/>
                <w:w w:val="98"/>
                <w:sz w:val="22"/>
                <w:szCs w:val="22"/>
              </w:rPr>
              <w:t>Ela</w:t>
            </w:r>
            <w:r>
              <w:rPr>
                <w:rFonts w:ascii="Calibri" w:cs="Calibri" w:eastAsia="Calibri" w:hAnsi="Calibri"/>
                <w:spacing w:val="-1"/>
                <w:w w:val="98"/>
                <w:sz w:val="22"/>
                <w:szCs w:val="22"/>
              </w:rPr>
              <w:t>b</w:t>
            </w:r>
            <w:r>
              <w:rPr>
                <w:rFonts w:ascii="Calibri" w:cs="Calibri" w:eastAsia="Calibri" w:hAnsi="Calibri"/>
                <w:spacing w:val="-1"/>
                <w:w w:val="98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"/>
                <w:w w:val="98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spacing w:val="0"/>
                <w:w w:val="98"/>
                <w:sz w:val="22"/>
                <w:szCs w:val="22"/>
              </w:rPr>
              <w:t>ado</w:t>
            </w:r>
            <w:r>
              <w:rPr>
                <w:rFonts w:ascii="Calibri" w:cs="Calibri" w:eastAsia="Calibri" w:hAnsi="Calibri"/>
                <w:spacing w:val="-3"/>
                <w:w w:val="98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5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904"/>
            </w:pP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Re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v</w:t>
            </w:r>
            <w:r>
              <w:rPr>
                <w:rFonts w:ascii="Calibri" w:cs="Calibri" w:eastAsia="Calibri" w:hAnsi="Calibri"/>
                <w:spacing w:val="-2"/>
                <w:w w:val="100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3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8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875"/>
            </w:pPr>
            <w:r>
              <w:rPr>
                <w:rFonts w:ascii="Calibri" w:cs="Calibri" w:eastAsia="Calibri" w:hAnsi="Calibri"/>
                <w:spacing w:val="0"/>
                <w:w w:val="96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spacing w:val="-1"/>
                <w:w w:val="96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spacing w:val="-1"/>
                <w:w w:val="96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spacing w:val="-1"/>
                <w:w w:val="96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"/>
                <w:w w:val="96"/>
                <w:sz w:val="22"/>
                <w:szCs w:val="22"/>
              </w:rPr>
              <w:t>b</w:t>
            </w:r>
            <w:r>
              <w:rPr>
                <w:rFonts w:ascii="Calibri" w:cs="Calibri" w:eastAsia="Calibri" w:hAnsi="Calibri"/>
                <w:spacing w:val="0"/>
                <w:w w:val="96"/>
                <w:sz w:val="22"/>
                <w:szCs w:val="22"/>
              </w:rPr>
              <w:t>ado</w:t>
            </w:r>
            <w:r>
              <w:rPr>
                <w:rFonts w:ascii="Calibri" w:cs="Calibri" w:eastAsia="Calibri" w:hAnsi="Calibri"/>
                <w:spacing w:val="-7"/>
                <w:w w:val="96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sectPr>
          <w:pgSz w:h="16840" w:w="11920"/>
          <w:pgMar w:bottom="280" w:left="1340" w:right="1340" w:top="600"/>
        </w:sectPr>
      </w:pPr>
    </w:p>
    <w:p>
      <w:pPr>
        <w:rPr>
          <w:sz w:val="10"/>
          <w:szCs w:val="10"/>
        </w:rPr>
        <w:jc w:val="left"/>
        <w:spacing w:before="1" w:line="100" w:lineRule="exact"/>
      </w:pPr>
      <w:r>
        <w:rPr>
          <w:sz w:val="10"/>
          <w:szCs w:val="10"/>
        </w:rPr>
      </w:r>
    </w:p>
    <w:tbl>
      <w:tblPr>
        <w:tblW w:type="auto" w:w="0"/>
        <w:tblLook w:val="01E0"/>
        <w:jc w:val="left"/>
        <w:tblInd w:type="dxa" w:w="99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278"/>
        </w:trPr>
        <w:tc>
          <w:tcPr>
            <w:tcW w:type="dxa" w:w="300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532"/>
            </w:pP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DI</w:t>
            </w:r>
            <w:r>
              <w:rPr>
                <w:rFonts w:ascii="Calibri" w:cs="Calibri" w:eastAsia="Calibri" w:hAnsi="Calibri"/>
                <w:b/>
                <w:spacing w:val="-3"/>
                <w:w w:val="100"/>
                <w:sz w:val="22"/>
                <w:szCs w:val="22"/>
              </w:rPr>
              <w:t>G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b/>
                <w:spacing w:val="6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ascii="Calibri" w:cs="Calibri" w:eastAsia="Calibri" w:hAnsi="Calibri"/>
                <w:b/>
                <w:spacing w:val="-2"/>
                <w:w w:val="100"/>
                <w:sz w:val="22"/>
                <w:szCs w:val="22"/>
              </w:rPr>
              <w:t>G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G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Calibri" w:cs="Calibri" w:eastAsia="Calibri" w:hAnsi="Calibri"/>
                <w:b/>
                <w:spacing w:val="-3"/>
                <w:w w:val="100"/>
                <w:sz w:val="22"/>
                <w:szCs w:val="22"/>
              </w:rPr>
              <w:t>-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01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5"/>
            <w:vMerge w:val="restart"/>
            <w:tcBorders>
              <w:top w:color="000000" w:space="0" w:sz="5" w:val="single"/>
              <w:left w:color="000000" w:space="0" w:sz="5" w:val="single"/>
              <w:right w:color="000000" w:space="0" w:sz="5" w:val="single"/>
            </w:tcBorders>
          </w:tcPr>
          <w:p>
            <w:pPr>
              <w:rPr>
                <w:sz w:val="14"/>
                <w:szCs w:val="14"/>
              </w:rPr>
              <w:jc w:val="left"/>
              <w:spacing w:before="1" w:line="140" w:lineRule="exact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center"/>
              <w:ind w:hanging="2" w:left="257" w:right="256"/>
            </w:pPr>
            <w:r>
              <w:rPr>
                <w:rFonts w:ascii="Calibri" w:cs="Calibri" w:eastAsia="Calibri" w:hAnsi="Calibri"/>
                <w:b/>
                <w:spacing w:val="1"/>
                <w:w w:val="93"/>
                <w:sz w:val="22"/>
                <w:szCs w:val="22"/>
              </w:rPr>
              <w:t>M</w:t>
            </w:r>
            <w:r>
              <w:rPr>
                <w:rFonts w:ascii="Calibri" w:cs="Calibri" w:eastAsia="Calibri" w:hAnsi="Calibri"/>
                <w:b/>
                <w:spacing w:val="0"/>
                <w:w w:val="93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b/>
                <w:spacing w:val="-1"/>
                <w:w w:val="93"/>
                <w:sz w:val="22"/>
                <w:szCs w:val="22"/>
              </w:rPr>
              <w:t>N</w:t>
            </w:r>
            <w:r>
              <w:rPr>
                <w:rFonts w:ascii="Calibri" w:cs="Calibri" w:eastAsia="Calibri" w:hAnsi="Calibri"/>
                <w:b/>
                <w:spacing w:val="0"/>
                <w:w w:val="93"/>
                <w:sz w:val="22"/>
                <w:szCs w:val="22"/>
              </w:rPr>
              <w:t>UAL</w:t>
            </w:r>
            <w:r>
              <w:rPr>
                <w:rFonts w:ascii="Calibri" w:cs="Calibri" w:eastAsia="Calibri" w:hAnsi="Calibri"/>
                <w:b/>
                <w:spacing w:val="-4"/>
                <w:w w:val="93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Calibri" w:cs="Calibri" w:eastAsia="Calibri" w:hAnsi="Calibri"/>
                <w:b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103"/>
                <w:sz w:val="22"/>
                <w:szCs w:val="22"/>
              </w:rPr>
              <w:t>ID</w:t>
            </w:r>
            <w:r>
              <w:rPr>
                <w:rFonts w:ascii="Calibri" w:cs="Calibri" w:eastAsia="Calibri" w:hAnsi="Calibri"/>
                <w:b/>
                <w:spacing w:val="-1"/>
                <w:w w:val="103"/>
                <w:sz w:val="22"/>
                <w:szCs w:val="22"/>
              </w:rPr>
              <w:t>E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N</w:t>
            </w:r>
            <w:r>
              <w:rPr>
                <w:rFonts w:ascii="Calibri" w:cs="Calibri" w:eastAsia="Calibri" w:hAnsi="Calibri"/>
                <w:b/>
                <w:spacing w:val="-1"/>
                <w:w w:val="91"/>
                <w:sz w:val="22"/>
                <w:szCs w:val="22"/>
              </w:rPr>
              <w:t>T</w:t>
            </w:r>
            <w:r>
              <w:rPr>
                <w:rFonts w:ascii="Calibri" w:cs="Calibri" w:eastAsia="Calibri" w:hAnsi="Calibri"/>
                <w:b/>
                <w:spacing w:val="0"/>
                <w:w w:val="98"/>
                <w:sz w:val="22"/>
                <w:szCs w:val="22"/>
              </w:rPr>
              <w:t>IDAD</w:t>
            </w:r>
            <w:r>
              <w:rPr>
                <w:rFonts w:ascii="Calibri" w:cs="Calibri" w:eastAsia="Calibri" w:hAnsi="Calibri"/>
                <w:b/>
                <w:spacing w:val="0"/>
                <w:w w:val="98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C</w:t>
            </w:r>
            <w:r>
              <w:rPr>
                <w:rFonts w:ascii="Calibri" w:cs="Calibri" w:eastAsia="Calibri" w:hAnsi="Calibri"/>
                <w:b/>
                <w:spacing w:val="1"/>
                <w:w w:val="98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b/>
                <w:spacing w:val="0"/>
                <w:w w:val="98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b/>
                <w:spacing w:val="1"/>
                <w:w w:val="98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b/>
                <w:spacing w:val="0"/>
                <w:w w:val="98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T</w:t>
            </w:r>
            <w:r>
              <w:rPr>
                <w:rFonts w:ascii="Calibri" w:cs="Calibri" w:eastAsia="Calibri" w:hAnsi="Calibri"/>
                <w:b/>
                <w:spacing w:val="-2"/>
                <w:w w:val="98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1"/>
                <w:w w:val="98"/>
                <w:sz w:val="22"/>
                <w:szCs w:val="22"/>
              </w:rPr>
              <w:t>V</w:t>
            </w:r>
            <w:r>
              <w:rPr>
                <w:rFonts w:ascii="Calibri" w:cs="Calibri" w:eastAsia="Calibri" w:hAnsi="Calibri"/>
                <w:b/>
                <w:spacing w:val="0"/>
                <w:w w:val="98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b/>
                <w:spacing w:val="-5"/>
                <w:w w:val="98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81"/>
                <w:sz w:val="22"/>
                <w:szCs w:val="22"/>
              </w:rPr>
              <w:t>–</w:t>
            </w:r>
            <w:r>
              <w:rPr>
                <w:rFonts w:ascii="Calibri" w:cs="Calibri" w:eastAsia="Calibri" w:hAnsi="Calibri"/>
                <w:b/>
                <w:spacing w:val="0"/>
                <w:w w:val="81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UL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ascii="Calibri" w:cs="Calibri" w:eastAsia="Calibri" w:hAnsi="Calibri"/>
                <w:b/>
                <w:spacing w:val="-3"/>
                <w:w w:val="100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V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95"/>
                <w:sz w:val="22"/>
                <w:szCs w:val="22"/>
              </w:rPr>
              <w:t>P&amp;J</w:t>
            </w:r>
            <w:r>
              <w:rPr>
                <w:rFonts w:ascii="Calibri" w:cs="Calibri" w:eastAsia="Calibri" w:hAnsi="Calibri"/>
                <w:b/>
                <w:spacing w:val="-8"/>
                <w:w w:val="95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-1"/>
                <w:w w:val="114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.</w:t>
            </w:r>
            <w:r>
              <w:rPr>
                <w:rFonts w:ascii="Calibri" w:cs="Calibri" w:eastAsia="Calibri" w:hAnsi="Calibri"/>
                <w:b/>
                <w:spacing w:val="-2"/>
                <w:w w:val="91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.</w:t>
            </w:r>
            <w:r>
              <w:rPr>
                <w:rFonts w:ascii="Calibri" w:cs="Calibri" w:eastAsia="Calibri" w:hAnsi="Calibri"/>
                <w:b/>
                <w:spacing w:val="0"/>
                <w:w w:val="114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8"/>
            <w:vMerge w:val="restart"/>
            <w:tcBorders>
              <w:top w:color="000000" w:space="0" w:sz="5" w:val="single"/>
              <w:left w:color="000000" w:space="0" w:sz="5" w:val="single"/>
              <w:right w:color="000000" w:space="0" w:sz="5" w:val="single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="100" w:lineRule="exact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  <w:jc w:val="left"/>
              <w:ind w:left="478"/>
            </w:pPr>
            <w:r>
              <w:pict>
                <v:shape style="width:99pt;height:42.05pt" type="#_x0000_t75">
                  <v:imagedata o:title="" r:id="rId14"/>
                </v:shape>
              </w:pic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</w:r>
          </w:p>
          <w:p>
            <w:pPr>
              <w:rPr>
                <w:sz w:val="16"/>
                <w:szCs w:val="16"/>
              </w:rPr>
              <w:jc w:val="left"/>
              <w:spacing w:before="1" w:line="160" w:lineRule="exact"/>
            </w:pPr>
            <w:r>
              <w:rPr>
                <w:sz w:val="16"/>
                <w:szCs w:val="16"/>
              </w:rPr>
            </w:r>
          </w:p>
        </w:tc>
      </w:tr>
      <w:tr>
        <w:trPr>
          <w:trHeight w:hRule="exact" w:val="278"/>
        </w:trPr>
        <w:tc>
          <w:tcPr>
            <w:tcW w:type="dxa" w:w="300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center"/>
              <w:spacing w:line="260" w:lineRule="exact"/>
              <w:ind w:left="953" w:right="956"/>
            </w:pPr>
            <w:r>
              <w:rPr>
                <w:rFonts w:ascii="Calibri" w:cs="Calibri" w:eastAsia="Calibri" w:hAnsi="Calibri"/>
                <w:b/>
                <w:spacing w:val="1"/>
                <w:w w:val="93"/>
                <w:sz w:val="22"/>
                <w:szCs w:val="22"/>
              </w:rPr>
              <w:t>V</w:t>
            </w:r>
            <w:r>
              <w:rPr>
                <w:rFonts w:ascii="Calibri" w:cs="Calibri" w:eastAsia="Calibri" w:hAnsi="Calibri"/>
                <w:b/>
                <w:spacing w:val="-1"/>
                <w:w w:val="106"/>
                <w:sz w:val="22"/>
                <w:szCs w:val="22"/>
              </w:rPr>
              <w:t>E</w:t>
            </w:r>
            <w:r>
              <w:rPr>
                <w:rFonts w:ascii="Calibri" w:cs="Calibri" w:eastAsia="Calibri" w:hAnsi="Calibri"/>
                <w:b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b/>
                <w:spacing w:val="1"/>
                <w:w w:val="114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b/>
                <w:spacing w:val="-2"/>
                <w:w w:val="102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1"/>
                <w:w w:val="97"/>
                <w:sz w:val="22"/>
                <w:szCs w:val="22"/>
              </w:rPr>
              <w:t>Ó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N</w:t>
            </w:r>
            <w:r>
              <w:rPr>
                <w:rFonts w:ascii="Calibri" w:cs="Calibri" w:eastAsia="Calibri" w:hAnsi="Calibri"/>
                <w:b/>
                <w:spacing w:val="-1"/>
                <w:w w:val="97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5"/>
            <w:vMerge w:val=""/>
            <w:tcBorders>
              <w:left w:color="000000" w:space="0" w:sz="5" w:val="single"/>
              <w:right w:color="000000" w:space="0" w:sz="5" w:val="single"/>
            </w:tcBorders>
          </w:tcPr>
          <w:p/>
        </w:tc>
        <w:tc>
          <w:tcPr>
            <w:tcW w:type="dxa" w:w="3008"/>
            <w:vMerge w:val=""/>
            <w:tcBorders>
              <w:left w:color="000000" w:space="0" w:sz="5" w:val="single"/>
              <w:right w:color="000000" w:space="0" w:sz="5" w:val="single"/>
            </w:tcBorders>
          </w:tcPr>
          <w:p/>
        </w:tc>
      </w:tr>
      <w:tr>
        <w:trPr>
          <w:trHeight w:hRule="exact" w:val="279"/>
        </w:trPr>
        <w:tc>
          <w:tcPr>
            <w:tcW w:type="dxa" w:w="300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633"/>
            </w:pPr>
            <w:r>
              <w:rPr>
                <w:rFonts w:ascii="Calibri" w:cs="Calibri" w:eastAsia="Calibri" w:hAnsi="Calibri"/>
                <w:b/>
                <w:w w:val="105"/>
                <w:sz w:val="22"/>
                <w:szCs w:val="22"/>
              </w:rPr>
              <w:t>F</w:t>
            </w:r>
            <w:r>
              <w:rPr>
                <w:rFonts w:ascii="Calibri" w:cs="Calibri" w:eastAsia="Calibri" w:hAnsi="Calibri"/>
                <w:b/>
                <w:spacing w:val="-1"/>
                <w:w w:val="105"/>
                <w:sz w:val="22"/>
                <w:szCs w:val="22"/>
              </w:rPr>
              <w:t>E</w:t>
            </w:r>
            <w:r>
              <w:rPr>
                <w:rFonts w:ascii="Calibri" w:cs="Calibri" w:eastAsia="Calibri" w:hAnsi="Calibri"/>
                <w:b/>
                <w:spacing w:val="-1"/>
                <w:w w:val="120"/>
                <w:sz w:val="22"/>
                <w:szCs w:val="22"/>
              </w:rPr>
              <w:t>C</w:t>
            </w:r>
            <w:r>
              <w:rPr>
                <w:rFonts w:ascii="Calibri" w:cs="Calibri" w:eastAsia="Calibri" w:hAnsi="Calibri"/>
                <w:b/>
                <w:spacing w:val="0"/>
                <w:w w:val="97"/>
                <w:sz w:val="22"/>
                <w:szCs w:val="22"/>
              </w:rPr>
              <w:t>HA</w:t>
            </w:r>
            <w:r>
              <w:rPr>
                <w:rFonts w:ascii="Calibri" w:cs="Calibri" w:eastAsia="Calibri" w:hAnsi="Calibri"/>
                <w:b/>
                <w:spacing w:val="1"/>
                <w:w w:val="97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b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1</w:t>
            </w:r>
            <w:r>
              <w:rPr>
                <w:rFonts w:ascii="Calibri" w:cs="Calibri" w:eastAsia="Calibri" w:hAnsi="Calibri"/>
                <w:b/>
                <w:spacing w:val="-1"/>
                <w:w w:val="82"/>
                <w:sz w:val="22"/>
                <w:szCs w:val="22"/>
              </w:rPr>
              <w:t>/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1</w:t>
            </w:r>
            <w:r>
              <w:rPr>
                <w:rFonts w:ascii="Calibri" w:cs="Calibri" w:eastAsia="Calibri" w:hAnsi="Calibri"/>
                <w:b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ascii="Calibri" w:cs="Calibri" w:eastAsia="Calibri" w:hAnsi="Calibri"/>
                <w:b/>
                <w:spacing w:val="-1"/>
                <w:w w:val="82"/>
                <w:sz w:val="22"/>
                <w:szCs w:val="22"/>
              </w:rPr>
              <w:t>/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ascii="Calibri" w:cs="Calibri" w:eastAsia="Calibri" w:hAnsi="Calibri"/>
                <w:b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5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5"/>
            <w:vMerge w:val=""/>
            <w:tcBorders>
              <w:left w:color="000000" w:space="0" w:sz="5" w:val="single"/>
              <w:right w:color="000000" w:space="0" w:sz="5" w:val="single"/>
            </w:tcBorders>
          </w:tcPr>
          <w:p/>
        </w:tc>
        <w:tc>
          <w:tcPr>
            <w:tcW w:type="dxa" w:w="3008"/>
            <w:vMerge w:val=""/>
            <w:tcBorders>
              <w:left w:color="000000" w:space="0" w:sz="5" w:val="single"/>
              <w:right w:color="000000" w:space="0" w:sz="5" w:val="single"/>
            </w:tcBorders>
          </w:tcPr>
          <w:p/>
        </w:tc>
      </w:tr>
      <w:tr>
        <w:trPr>
          <w:trHeight w:hRule="exact" w:val="278"/>
        </w:trPr>
        <w:tc>
          <w:tcPr>
            <w:tcW w:type="dxa" w:w="300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906"/>
            </w:pP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Pá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g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b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4</w:t>
            </w:r>
            <w:r>
              <w:rPr>
                <w:rFonts w:ascii="Calibri" w:cs="Calibri" w:eastAsia="Calibri" w:hAnsi="Calibri"/>
                <w:b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-2"/>
                <w:w w:val="100"/>
                <w:sz w:val="22"/>
                <w:szCs w:val="22"/>
              </w:rPr>
              <w:t>d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Calibri" w:cs="Calibri" w:eastAsia="Calibri" w:hAnsi="Calibri"/>
                <w:b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5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5"/>
            <w:vMerge w:val=""/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/>
        </w:tc>
        <w:tc>
          <w:tcPr>
            <w:tcW w:type="dxa" w:w="3008"/>
            <w:vMerge w:val=""/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/>
        </w:tc>
      </w:tr>
    </w:tbl>
    <w:p>
      <w:pPr>
        <w:rPr>
          <w:sz w:val="24"/>
          <w:szCs w:val="24"/>
        </w:rPr>
        <w:jc w:val="left"/>
        <w:spacing w:before="8" w:line="240" w:lineRule="exact"/>
      </w:pPr>
      <w:r>
        <w:rPr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ind w:left="1989"/>
      </w:pPr>
      <w:r>
        <w:pict>
          <v:shape style="width:262.53pt;height:196.3pt" type="#_x0000_t75">
            <v:imagedata o:title="" r:id="rId15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rPr>
          <w:sz w:val="28"/>
          <w:szCs w:val="28"/>
        </w:rPr>
        <w:jc w:val="left"/>
        <w:spacing w:before="4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ind w:left="1929"/>
      </w:pPr>
      <w:r>
        <w:pict>
          <v:shape style="width:268.35pt;height:116.53pt" type="#_x0000_t75">
            <v:imagedata o:title="" r:id="rId16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4" w:line="260" w:lineRule="exact"/>
      </w:pPr>
      <w:r>
        <w:rPr>
          <w:sz w:val="26"/>
          <w:szCs w:val="26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16"/>
        <w:ind w:left="100"/>
      </w:pP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H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jas</w:t>
      </w:r>
      <w:r>
        <w:rPr>
          <w:rFonts w:ascii="Calibri" w:cs="Calibri" w:eastAsia="Calibri" w:hAnsi="Calibri"/>
          <w:b/>
          <w:spacing w:val="3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1"/>
          <w:w w:val="96"/>
          <w:sz w:val="22"/>
          <w:szCs w:val="22"/>
        </w:rPr>
        <w:t>M</w:t>
      </w:r>
      <w:r>
        <w:rPr>
          <w:rFonts w:ascii="Calibri" w:cs="Calibri" w:eastAsia="Calibri" w:hAnsi="Calibri"/>
          <w:b/>
          <w:spacing w:val="1"/>
          <w:w w:val="96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0"/>
          <w:w w:val="96"/>
          <w:sz w:val="22"/>
          <w:szCs w:val="22"/>
        </w:rPr>
        <w:t>mb</w:t>
      </w:r>
      <w:r>
        <w:rPr>
          <w:rFonts w:ascii="Calibri" w:cs="Calibri" w:eastAsia="Calibri" w:hAnsi="Calibri"/>
          <w:b/>
          <w:spacing w:val="-2"/>
          <w:w w:val="96"/>
          <w:sz w:val="22"/>
          <w:szCs w:val="22"/>
        </w:rPr>
        <w:t>r</w:t>
      </w:r>
      <w:r>
        <w:rPr>
          <w:rFonts w:ascii="Calibri" w:cs="Calibri" w:eastAsia="Calibri" w:hAnsi="Calibri"/>
          <w:b/>
          <w:spacing w:val="1"/>
          <w:w w:val="96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-1"/>
          <w:w w:val="96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96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-2"/>
          <w:w w:val="96"/>
          <w:sz w:val="22"/>
          <w:szCs w:val="22"/>
        </w:rPr>
        <w:t>d</w:t>
      </w:r>
      <w:r>
        <w:rPr>
          <w:rFonts w:ascii="Calibri" w:cs="Calibri" w:eastAsia="Calibri" w:hAnsi="Calibri"/>
          <w:b/>
          <w:spacing w:val="0"/>
          <w:w w:val="96"/>
          <w:sz w:val="22"/>
          <w:szCs w:val="22"/>
        </w:rPr>
        <w:t>as:</w:t>
      </w:r>
      <w:r>
        <w:rPr>
          <w:rFonts w:ascii="Calibri" w:cs="Calibri" w:eastAsia="Calibri" w:hAnsi="Calibri"/>
          <w:b/>
          <w:spacing w:val="16"/>
          <w:w w:val="96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M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ár</w:t>
      </w:r>
      <w:r>
        <w:rPr>
          <w:rFonts w:ascii="Calibri" w:cs="Calibri" w:eastAsia="Calibri" w:hAnsi="Calibri"/>
          <w:spacing w:val="-2"/>
          <w:w w:val="96"/>
          <w:sz w:val="22"/>
          <w:szCs w:val="22"/>
        </w:rPr>
        <w:t>g</w:t>
      </w:r>
      <w:r>
        <w:rPr>
          <w:rFonts w:ascii="Calibri" w:cs="Calibri" w:eastAsia="Calibri" w:hAnsi="Calibri"/>
          <w:spacing w:val="1"/>
          <w:w w:val="96"/>
          <w:sz w:val="22"/>
          <w:szCs w:val="22"/>
        </w:rPr>
        <w:t>e</w:t>
      </w:r>
      <w:r>
        <w:rPr>
          <w:rFonts w:ascii="Calibri" w:cs="Calibri" w:eastAsia="Calibri" w:hAnsi="Calibri"/>
          <w:spacing w:val="-2"/>
          <w:w w:val="96"/>
          <w:sz w:val="22"/>
          <w:szCs w:val="22"/>
        </w:rPr>
        <w:t>n</w:t>
      </w:r>
      <w:r>
        <w:rPr>
          <w:rFonts w:ascii="Calibri" w:cs="Calibri" w:eastAsia="Calibri" w:hAnsi="Calibri"/>
          <w:spacing w:val="1"/>
          <w:w w:val="96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s,</w:t>
      </w:r>
      <w:r>
        <w:rPr>
          <w:rFonts w:ascii="Calibri" w:cs="Calibri" w:eastAsia="Calibri" w:hAnsi="Calibri"/>
          <w:spacing w:val="-5"/>
          <w:w w:val="96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p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c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ó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d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-1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l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o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g</w:t>
      </w:r>
      <w:r>
        <w:rPr>
          <w:rFonts w:ascii="Calibri" w:cs="Calibri" w:eastAsia="Calibri" w:hAnsi="Calibri"/>
          <w:spacing w:val="0"/>
          <w:w w:val="97"/>
          <w:sz w:val="22"/>
          <w:szCs w:val="22"/>
        </w:rPr>
        <w:t>o</w:t>
      </w:r>
      <w:r>
        <w:rPr>
          <w:rFonts w:ascii="Calibri" w:cs="Calibri" w:eastAsia="Calibri" w:hAnsi="Calibri"/>
          <w:spacing w:val="-7"/>
          <w:w w:val="97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y</w:t>
      </w:r>
      <w:r>
        <w:rPr>
          <w:rFonts w:ascii="Calibri" w:cs="Calibri" w:eastAsia="Calibri" w:hAnsi="Calibri"/>
          <w:spacing w:val="-18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d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at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-11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6"/>
          <w:sz w:val="22"/>
          <w:szCs w:val="22"/>
        </w:rPr>
        <w:t>l</w:t>
      </w:r>
      <w:r>
        <w:rPr>
          <w:rFonts w:ascii="Calibri" w:cs="Calibri" w:eastAsia="Calibri" w:hAnsi="Calibri"/>
          <w:spacing w:val="1"/>
          <w:w w:val="98"/>
          <w:sz w:val="22"/>
          <w:szCs w:val="22"/>
        </w:rPr>
        <w:t>e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g</w:t>
      </w:r>
      <w:r>
        <w:rPr>
          <w:rFonts w:ascii="Calibri" w:cs="Calibri" w:eastAsia="Calibri" w:hAnsi="Calibri"/>
          <w:spacing w:val="0"/>
          <w:w w:val="104"/>
          <w:sz w:val="22"/>
          <w:szCs w:val="22"/>
        </w:rPr>
        <w:t>ale</w:t>
      </w:r>
      <w:r>
        <w:rPr>
          <w:rFonts w:ascii="Calibri" w:cs="Calibri" w:eastAsia="Calibri" w:hAnsi="Calibri"/>
          <w:spacing w:val="1"/>
          <w:w w:val="104"/>
          <w:sz w:val="22"/>
          <w:szCs w:val="22"/>
        </w:rPr>
        <w:t>s</w:t>
      </w:r>
      <w:r>
        <w:rPr>
          <w:rFonts w:ascii="Calibri" w:cs="Calibri" w:eastAsia="Calibri" w:hAnsi="Calibri"/>
          <w:spacing w:val="0"/>
          <w:w w:val="103"/>
          <w:sz w:val="22"/>
          <w:szCs w:val="22"/>
        </w:rPr>
        <w:t>.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tbl>
      <w:tblPr>
        <w:tblW w:type="auto" w:w="0"/>
        <w:tblLook w:val="01E0"/>
        <w:jc w:val="left"/>
        <w:tblInd w:type="dxa" w:w="99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264"/>
        </w:trPr>
        <w:tc>
          <w:tcPr>
            <w:tcW w:type="dxa" w:w="3008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/>
        </w:tc>
        <w:tc>
          <w:tcPr>
            <w:tcW w:type="dxa" w:w="3005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/>
        </w:tc>
        <w:tc>
          <w:tcPr>
            <w:tcW w:type="dxa" w:w="3008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/>
        </w:tc>
      </w:tr>
      <w:tr>
        <w:trPr>
          <w:trHeight w:hRule="exact" w:val="278"/>
        </w:trPr>
        <w:tc>
          <w:tcPr>
            <w:tcW w:type="dxa" w:w="3008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853"/>
            </w:pPr>
            <w:r>
              <w:rPr>
                <w:rFonts w:ascii="Calibri" w:cs="Calibri" w:eastAsia="Calibri" w:hAnsi="Calibri"/>
                <w:spacing w:val="0"/>
                <w:w w:val="98"/>
                <w:sz w:val="22"/>
                <w:szCs w:val="22"/>
              </w:rPr>
              <w:t>Ela</w:t>
            </w:r>
            <w:r>
              <w:rPr>
                <w:rFonts w:ascii="Calibri" w:cs="Calibri" w:eastAsia="Calibri" w:hAnsi="Calibri"/>
                <w:spacing w:val="-1"/>
                <w:w w:val="98"/>
                <w:sz w:val="22"/>
                <w:szCs w:val="22"/>
              </w:rPr>
              <w:t>b</w:t>
            </w:r>
            <w:r>
              <w:rPr>
                <w:rFonts w:ascii="Calibri" w:cs="Calibri" w:eastAsia="Calibri" w:hAnsi="Calibri"/>
                <w:spacing w:val="-1"/>
                <w:w w:val="98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"/>
                <w:w w:val="98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spacing w:val="0"/>
                <w:w w:val="98"/>
                <w:sz w:val="22"/>
                <w:szCs w:val="22"/>
              </w:rPr>
              <w:t>ado</w:t>
            </w:r>
            <w:r>
              <w:rPr>
                <w:rFonts w:ascii="Calibri" w:cs="Calibri" w:eastAsia="Calibri" w:hAnsi="Calibri"/>
                <w:spacing w:val="-3"/>
                <w:w w:val="98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5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904"/>
            </w:pP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Re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v</w:t>
            </w:r>
            <w:r>
              <w:rPr>
                <w:rFonts w:ascii="Calibri" w:cs="Calibri" w:eastAsia="Calibri" w:hAnsi="Calibri"/>
                <w:spacing w:val="-2"/>
                <w:w w:val="100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3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8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875"/>
            </w:pPr>
            <w:r>
              <w:rPr>
                <w:rFonts w:ascii="Calibri" w:cs="Calibri" w:eastAsia="Calibri" w:hAnsi="Calibri"/>
                <w:spacing w:val="0"/>
                <w:w w:val="96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spacing w:val="-1"/>
                <w:w w:val="96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spacing w:val="-1"/>
                <w:w w:val="96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spacing w:val="-1"/>
                <w:w w:val="96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"/>
                <w:w w:val="96"/>
                <w:sz w:val="22"/>
                <w:szCs w:val="22"/>
              </w:rPr>
              <w:t>b</w:t>
            </w:r>
            <w:r>
              <w:rPr>
                <w:rFonts w:ascii="Calibri" w:cs="Calibri" w:eastAsia="Calibri" w:hAnsi="Calibri"/>
                <w:spacing w:val="0"/>
                <w:w w:val="96"/>
                <w:sz w:val="22"/>
                <w:szCs w:val="22"/>
              </w:rPr>
              <w:t>ado</w:t>
            </w:r>
            <w:r>
              <w:rPr>
                <w:rFonts w:ascii="Calibri" w:cs="Calibri" w:eastAsia="Calibri" w:hAnsi="Calibri"/>
                <w:spacing w:val="-7"/>
                <w:w w:val="96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sectPr>
          <w:pgSz w:h="16840" w:w="11920"/>
          <w:pgMar w:bottom="280" w:left="1340" w:right="1340" w:top="600"/>
        </w:sectPr>
      </w:pPr>
    </w:p>
    <w:p>
      <w:pPr>
        <w:rPr>
          <w:sz w:val="10"/>
          <w:szCs w:val="10"/>
        </w:rPr>
        <w:jc w:val="left"/>
        <w:spacing w:before="1" w:line="100" w:lineRule="exact"/>
      </w:pPr>
      <w:r>
        <w:rPr>
          <w:sz w:val="10"/>
          <w:szCs w:val="10"/>
        </w:rPr>
      </w:r>
    </w:p>
    <w:tbl>
      <w:tblPr>
        <w:tblW w:type="auto" w:w="0"/>
        <w:tblLook w:val="01E0"/>
        <w:jc w:val="left"/>
        <w:tblInd w:type="dxa" w:w="99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278"/>
        </w:trPr>
        <w:tc>
          <w:tcPr>
            <w:tcW w:type="dxa" w:w="300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532"/>
            </w:pP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DI</w:t>
            </w:r>
            <w:r>
              <w:rPr>
                <w:rFonts w:ascii="Calibri" w:cs="Calibri" w:eastAsia="Calibri" w:hAnsi="Calibri"/>
                <w:b/>
                <w:spacing w:val="-3"/>
                <w:w w:val="100"/>
                <w:sz w:val="22"/>
                <w:szCs w:val="22"/>
              </w:rPr>
              <w:t>G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b/>
                <w:spacing w:val="6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ascii="Calibri" w:cs="Calibri" w:eastAsia="Calibri" w:hAnsi="Calibri"/>
                <w:b/>
                <w:spacing w:val="-2"/>
                <w:w w:val="100"/>
                <w:sz w:val="22"/>
                <w:szCs w:val="22"/>
              </w:rPr>
              <w:t>G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G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Calibri" w:cs="Calibri" w:eastAsia="Calibri" w:hAnsi="Calibri"/>
                <w:b/>
                <w:spacing w:val="-3"/>
                <w:w w:val="100"/>
                <w:sz w:val="22"/>
                <w:szCs w:val="22"/>
              </w:rPr>
              <w:t>-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01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5"/>
            <w:vMerge w:val="restart"/>
            <w:tcBorders>
              <w:top w:color="000000" w:space="0" w:sz="5" w:val="single"/>
              <w:left w:color="000000" w:space="0" w:sz="5" w:val="single"/>
              <w:right w:color="000000" w:space="0" w:sz="5" w:val="single"/>
            </w:tcBorders>
          </w:tcPr>
          <w:p>
            <w:pPr>
              <w:rPr>
                <w:sz w:val="14"/>
                <w:szCs w:val="14"/>
              </w:rPr>
              <w:jc w:val="left"/>
              <w:spacing w:before="1" w:line="140" w:lineRule="exact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center"/>
              <w:ind w:hanging="2" w:left="257" w:right="256"/>
            </w:pPr>
            <w:r>
              <w:rPr>
                <w:rFonts w:ascii="Calibri" w:cs="Calibri" w:eastAsia="Calibri" w:hAnsi="Calibri"/>
                <w:b/>
                <w:spacing w:val="1"/>
                <w:w w:val="93"/>
                <w:sz w:val="22"/>
                <w:szCs w:val="22"/>
              </w:rPr>
              <w:t>M</w:t>
            </w:r>
            <w:r>
              <w:rPr>
                <w:rFonts w:ascii="Calibri" w:cs="Calibri" w:eastAsia="Calibri" w:hAnsi="Calibri"/>
                <w:b/>
                <w:spacing w:val="0"/>
                <w:w w:val="93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b/>
                <w:spacing w:val="-1"/>
                <w:w w:val="93"/>
                <w:sz w:val="22"/>
                <w:szCs w:val="22"/>
              </w:rPr>
              <w:t>N</w:t>
            </w:r>
            <w:r>
              <w:rPr>
                <w:rFonts w:ascii="Calibri" w:cs="Calibri" w:eastAsia="Calibri" w:hAnsi="Calibri"/>
                <w:b/>
                <w:spacing w:val="0"/>
                <w:w w:val="93"/>
                <w:sz w:val="22"/>
                <w:szCs w:val="22"/>
              </w:rPr>
              <w:t>UAL</w:t>
            </w:r>
            <w:r>
              <w:rPr>
                <w:rFonts w:ascii="Calibri" w:cs="Calibri" w:eastAsia="Calibri" w:hAnsi="Calibri"/>
                <w:b/>
                <w:spacing w:val="-4"/>
                <w:w w:val="93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ascii="Calibri" w:cs="Calibri" w:eastAsia="Calibri" w:hAnsi="Calibri"/>
                <w:b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103"/>
                <w:sz w:val="22"/>
                <w:szCs w:val="22"/>
              </w:rPr>
              <w:t>ID</w:t>
            </w:r>
            <w:r>
              <w:rPr>
                <w:rFonts w:ascii="Calibri" w:cs="Calibri" w:eastAsia="Calibri" w:hAnsi="Calibri"/>
                <w:b/>
                <w:spacing w:val="-1"/>
                <w:w w:val="103"/>
                <w:sz w:val="22"/>
                <w:szCs w:val="22"/>
              </w:rPr>
              <w:t>E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N</w:t>
            </w:r>
            <w:r>
              <w:rPr>
                <w:rFonts w:ascii="Calibri" w:cs="Calibri" w:eastAsia="Calibri" w:hAnsi="Calibri"/>
                <w:b/>
                <w:spacing w:val="-1"/>
                <w:w w:val="91"/>
                <w:sz w:val="22"/>
                <w:szCs w:val="22"/>
              </w:rPr>
              <w:t>T</w:t>
            </w:r>
            <w:r>
              <w:rPr>
                <w:rFonts w:ascii="Calibri" w:cs="Calibri" w:eastAsia="Calibri" w:hAnsi="Calibri"/>
                <w:b/>
                <w:spacing w:val="0"/>
                <w:w w:val="98"/>
                <w:sz w:val="22"/>
                <w:szCs w:val="22"/>
              </w:rPr>
              <w:t>IDAD</w:t>
            </w:r>
            <w:r>
              <w:rPr>
                <w:rFonts w:ascii="Calibri" w:cs="Calibri" w:eastAsia="Calibri" w:hAnsi="Calibri"/>
                <w:b/>
                <w:spacing w:val="0"/>
                <w:w w:val="98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C</w:t>
            </w:r>
            <w:r>
              <w:rPr>
                <w:rFonts w:ascii="Calibri" w:cs="Calibri" w:eastAsia="Calibri" w:hAnsi="Calibri"/>
                <w:b/>
                <w:spacing w:val="1"/>
                <w:w w:val="98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b/>
                <w:spacing w:val="0"/>
                <w:w w:val="98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b/>
                <w:spacing w:val="1"/>
                <w:w w:val="98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b/>
                <w:spacing w:val="0"/>
                <w:w w:val="98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T</w:t>
            </w:r>
            <w:r>
              <w:rPr>
                <w:rFonts w:ascii="Calibri" w:cs="Calibri" w:eastAsia="Calibri" w:hAnsi="Calibri"/>
                <w:b/>
                <w:spacing w:val="-2"/>
                <w:w w:val="98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1"/>
                <w:w w:val="98"/>
                <w:sz w:val="22"/>
                <w:szCs w:val="22"/>
              </w:rPr>
              <w:t>V</w:t>
            </w:r>
            <w:r>
              <w:rPr>
                <w:rFonts w:ascii="Calibri" w:cs="Calibri" w:eastAsia="Calibri" w:hAnsi="Calibri"/>
                <w:b/>
                <w:spacing w:val="0"/>
                <w:w w:val="98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b/>
                <w:spacing w:val="-5"/>
                <w:w w:val="98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81"/>
                <w:sz w:val="22"/>
                <w:szCs w:val="22"/>
              </w:rPr>
              <w:t>–</w:t>
            </w:r>
            <w:r>
              <w:rPr>
                <w:rFonts w:ascii="Calibri" w:cs="Calibri" w:eastAsia="Calibri" w:hAnsi="Calibri"/>
                <w:b/>
                <w:spacing w:val="0"/>
                <w:w w:val="81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UL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ascii="Calibri" w:cs="Calibri" w:eastAsia="Calibri" w:hAnsi="Calibri"/>
                <w:b/>
                <w:spacing w:val="-3"/>
                <w:w w:val="100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V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95"/>
                <w:sz w:val="22"/>
                <w:szCs w:val="22"/>
              </w:rPr>
              <w:t>P&amp;J</w:t>
            </w:r>
            <w:r>
              <w:rPr>
                <w:rFonts w:ascii="Calibri" w:cs="Calibri" w:eastAsia="Calibri" w:hAnsi="Calibri"/>
                <w:b/>
                <w:spacing w:val="-8"/>
                <w:w w:val="95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-1"/>
                <w:w w:val="114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.</w:t>
            </w:r>
            <w:r>
              <w:rPr>
                <w:rFonts w:ascii="Calibri" w:cs="Calibri" w:eastAsia="Calibri" w:hAnsi="Calibri"/>
                <w:b/>
                <w:spacing w:val="-2"/>
                <w:w w:val="91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.</w:t>
            </w:r>
            <w:r>
              <w:rPr>
                <w:rFonts w:ascii="Calibri" w:cs="Calibri" w:eastAsia="Calibri" w:hAnsi="Calibri"/>
                <w:b/>
                <w:spacing w:val="0"/>
                <w:w w:val="114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8"/>
            <w:vMerge w:val="restart"/>
            <w:tcBorders>
              <w:top w:color="000000" w:space="0" w:sz="5" w:val="single"/>
              <w:left w:color="000000" w:space="0" w:sz="5" w:val="single"/>
              <w:right w:color="000000" w:space="0" w:sz="5" w:val="single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="100" w:lineRule="exact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  <w:jc w:val="left"/>
              <w:ind w:left="478"/>
            </w:pPr>
            <w:r>
              <w:pict>
                <v:shape style="width:99pt;height:42.05pt" type="#_x0000_t75">
                  <v:imagedata o:title="" r:id="rId17"/>
                </v:shape>
              </w:pic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</w:r>
          </w:p>
          <w:p>
            <w:pPr>
              <w:rPr>
                <w:sz w:val="16"/>
                <w:szCs w:val="16"/>
              </w:rPr>
              <w:jc w:val="left"/>
              <w:spacing w:before="1" w:line="160" w:lineRule="exact"/>
            </w:pPr>
            <w:r>
              <w:rPr>
                <w:sz w:val="16"/>
                <w:szCs w:val="16"/>
              </w:rPr>
            </w:r>
          </w:p>
        </w:tc>
      </w:tr>
      <w:tr>
        <w:trPr>
          <w:trHeight w:hRule="exact" w:val="278"/>
        </w:trPr>
        <w:tc>
          <w:tcPr>
            <w:tcW w:type="dxa" w:w="300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center"/>
              <w:spacing w:line="260" w:lineRule="exact"/>
              <w:ind w:left="953" w:right="956"/>
            </w:pPr>
            <w:r>
              <w:rPr>
                <w:rFonts w:ascii="Calibri" w:cs="Calibri" w:eastAsia="Calibri" w:hAnsi="Calibri"/>
                <w:b/>
                <w:spacing w:val="1"/>
                <w:w w:val="93"/>
                <w:sz w:val="22"/>
                <w:szCs w:val="22"/>
              </w:rPr>
              <w:t>V</w:t>
            </w:r>
            <w:r>
              <w:rPr>
                <w:rFonts w:ascii="Calibri" w:cs="Calibri" w:eastAsia="Calibri" w:hAnsi="Calibri"/>
                <w:b/>
                <w:spacing w:val="-1"/>
                <w:w w:val="106"/>
                <w:sz w:val="22"/>
                <w:szCs w:val="22"/>
              </w:rPr>
              <w:t>E</w:t>
            </w:r>
            <w:r>
              <w:rPr>
                <w:rFonts w:ascii="Calibri" w:cs="Calibri" w:eastAsia="Calibri" w:hAnsi="Calibri"/>
                <w:b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b/>
                <w:spacing w:val="1"/>
                <w:w w:val="114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b/>
                <w:spacing w:val="-2"/>
                <w:w w:val="102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1"/>
                <w:w w:val="97"/>
                <w:sz w:val="22"/>
                <w:szCs w:val="22"/>
              </w:rPr>
              <w:t>Ó</w:t>
            </w:r>
            <w:r>
              <w:rPr>
                <w:rFonts w:ascii="Calibri" w:cs="Calibri" w:eastAsia="Calibri" w:hAnsi="Calibri"/>
                <w:b/>
                <w:spacing w:val="-1"/>
                <w:w w:val="98"/>
                <w:sz w:val="22"/>
                <w:szCs w:val="22"/>
              </w:rPr>
              <w:t>N</w:t>
            </w:r>
            <w:r>
              <w:rPr>
                <w:rFonts w:ascii="Calibri" w:cs="Calibri" w:eastAsia="Calibri" w:hAnsi="Calibri"/>
                <w:b/>
                <w:spacing w:val="-1"/>
                <w:w w:val="97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5"/>
            <w:vMerge w:val=""/>
            <w:tcBorders>
              <w:left w:color="000000" w:space="0" w:sz="5" w:val="single"/>
              <w:right w:color="000000" w:space="0" w:sz="5" w:val="single"/>
            </w:tcBorders>
          </w:tcPr>
          <w:p/>
        </w:tc>
        <w:tc>
          <w:tcPr>
            <w:tcW w:type="dxa" w:w="3008"/>
            <w:vMerge w:val=""/>
            <w:tcBorders>
              <w:left w:color="000000" w:space="0" w:sz="5" w:val="single"/>
              <w:right w:color="000000" w:space="0" w:sz="5" w:val="single"/>
            </w:tcBorders>
          </w:tcPr>
          <w:p/>
        </w:tc>
      </w:tr>
      <w:tr>
        <w:trPr>
          <w:trHeight w:hRule="exact" w:val="279"/>
        </w:trPr>
        <w:tc>
          <w:tcPr>
            <w:tcW w:type="dxa" w:w="300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633"/>
            </w:pPr>
            <w:r>
              <w:rPr>
                <w:rFonts w:ascii="Calibri" w:cs="Calibri" w:eastAsia="Calibri" w:hAnsi="Calibri"/>
                <w:b/>
                <w:w w:val="105"/>
                <w:sz w:val="22"/>
                <w:szCs w:val="22"/>
              </w:rPr>
              <w:t>F</w:t>
            </w:r>
            <w:r>
              <w:rPr>
                <w:rFonts w:ascii="Calibri" w:cs="Calibri" w:eastAsia="Calibri" w:hAnsi="Calibri"/>
                <w:b/>
                <w:spacing w:val="-1"/>
                <w:w w:val="105"/>
                <w:sz w:val="22"/>
                <w:szCs w:val="22"/>
              </w:rPr>
              <w:t>E</w:t>
            </w:r>
            <w:r>
              <w:rPr>
                <w:rFonts w:ascii="Calibri" w:cs="Calibri" w:eastAsia="Calibri" w:hAnsi="Calibri"/>
                <w:b/>
                <w:spacing w:val="-1"/>
                <w:w w:val="120"/>
                <w:sz w:val="22"/>
                <w:szCs w:val="22"/>
              </w:rPr>
              <w:t>C</w:t>
            </w:r>
            <w:r>
              <w:rPr>
                <w:rFonts w:ascii="Calibri" w:cs="Calibri" w:eastAsia="Calibri" w:hAnsi="Calibri"/>
                <w:b/>
                <w:spacing w:val="0"/>
                <w:w w:val="97"/>
                <w:sz w:val="22"/>
                <w:szCs w:val="22"/>
              </w:rPr>
              <w:t>HA</w:t>
            </w:r>
            <w:r>
              <w:rPr>
                <w:rFonts w:ascii="Calibri" w:cs="Calibri" w:eastAsia="Calibri" w:hAnsi="Calibri"/>
                <w:b/>
                <w:spacing w:val="1"/>
                <w:w w:val="97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b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1</w:t>
            </w:r>
            <w:r>
              <w:rPr>
                <w:rFonts w:ascii="Calibri" w:cs="Calibri" w:eastAsia="Calibri" w:hAnsi="Calibri"/>
                <w:b/>
                <w:spacing w:val="-1"/>
                <w:w w:val="82"/>
                <w:sz w:val="22"/>
                <w:szCs w:val="22"/>
              </w:rPr>
              <w:t>/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1</w:t>
            </w:r>
            <w:r>
              <w:rPr>
                <w:rFonts w:ascii="Calibri" w:cs="Calibri" w:eastAsia="Calibri" w:hAnsi="Calibri"/>
                <w:b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ascii="Calibri" w:cs="Calibri" w:eastAsia="Calibri" w:hAnsi="Calibri"/>
                <w:b/>
                <w:spacing w:val="-1"/>
                <w:w w:val="82"/>
                <w:sz w:val="22"/>
                <w:szCs w:val="22"/>
              </w:rPr>
              <w:t>/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ascii="Calibri" w:cs="Calibri" w:eastAsia="Calibri" w:hAnsi="Calibri"/>
                <w:b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ascii="Calibri" w:cs="Calibri" w:eastAsia="Calibri" w:hAnsi="Calibri"/>
                <w:b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5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5"/>
            <w:vMerge w:val=""/>
            <w:tcBorders>
              <w:left w:color="000000" w:space="0" w:sz="5" w:val="single"/>
              <w:right w:color="000000" w:space="0" w:sz="5" w:val="single"/>
            </w:tcBorders>
          </w:tcPr>
          <w:p/>
        </w:tc>
        <w:tc>
          <w:tcPr>
            <w:tcW w:type="dxa" w:w="3008"/>
            <w:vMerge w:val=""/>
            <w:tcBorders>
              <w:left w:color="000000" w:space="0" w:sz="5" w:val="single"/>
              <w:right w:color="000000" w:space="0" w:sz="5" w:val="single"/>
            </w:tcBorders>
          </w:tcPr>
          <w:p/>
        </w:tc>
      </w:tr>
      <w:tr>
        <w:trPr>
          <w:trHeight w:hRule="exact" w:val="278"/>
        </w:trPr>
        <w:tc>
          <w:tcPr>
            <w:tcW w:type="dxa" w:w="300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906"/>
            </w:pP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Pá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g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b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5</w:t>
            </w:r>
            <w:r>
              <w:rPr>
                <w:rFonts w:ascii="Calibri" w:cs="Calibri" w:eastAsia="Calibri" w:hAnsi="Calibri"/>
                <w:b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-2"/>
                <w:w w:val="100"/>
                <w:sz w:val="22"/>
                <w:szCs w:val="22"/>
              </w:rPr>
              <w:t>d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Calibri" w:cs="Calibri" w:eastAsia="Calibri" w:hAnsi="Calibri"/>
                <w:b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b/>
                <w:spacing w:val="0"/>
                <w:w w:val="100"/>
                <w:sz w:val="22"/>
                <w:szCs w:val="22"/>
              </w:rPr>
              <w:t>5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5"/>
            <w:vMerge w:val=""/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/>
        </w:tc>
        <w:tc>
          <w:tcPr>
            <w:tcW w:type="dxa" w:w="3008"/>
            <w:vMerge w:val=""/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/>
        </w:tc>
      </w:tr>
    </w:tbl>
    <w:p>
      <w:pPr>
        <w:rPr>
          <w:sz w:val="24"/>
          <w:szCs w:val="24"/>
        </w:rPr>
        <w:jc w:val="left"/>
        <w:spacing w:before="8" w:line="240" w:lineRule="exact"/>
      </w:pPr>
      <w:r>
        <w:rPr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ind w:left="3099"/>
      </w:pPr>
      <w:r>
        <w:pict>
          <v:shape style="width:151.5pt;height:212.25pt" type="#_x0000_t75">
            <v:imagedata o:title="" r:id="rId18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rPr>
          <w:sz w:val="10"/>
          <w:szCs w:val="10"/>
        </w:rPr>
        <w:jc w:val="left"/>
        <w:spacing w:before="7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8"/>
          <w:szCs w:val="28"/>
        </w:rPr>
        <w:jc w:val="left"/>
        <w:spacing w:before="4"/>
        <w:ind w:left="100"/>
      </w:pPr>
      <w:r>
        <w:rPr>
          <w:rFonts w:ascii="Calibri" w:cs="Calibri" w:eastAsia="Calibri" w:hAnsi="Calibri"/>
          <w:b/>
          <w:spacing w:val="-1"/>
          <w:w w:val="100"/>
          <w:sz w:val="26"/>
          <w:szCs w:val="26"/>
        </w:rPr>
        <w:t>C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apít</w:t>
      </w:r>
      <w:r>
        <w:rPr>
          <w:rFonts w:ascii="Calibri" w:cs="Calibri" w:eastAsia="Calibri" w:hAnsi="Calibri"/>
          <w:b/>
          <w:spacing w:val="1"/>
          <w:w w:val="100"/>
          <w:sz w:val="26"/>
          <w:szCs w:val="26"/>
        </w:rPr>
        <w:t>u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lo</w:t>
      </w:r>
      <w:r>
        <w:rPr>
          <w:rFonts w:ascii="Calibri" w:cs="Calibri" w:eastAsia="Calibri" w:hAnsi="Calibri"/>
          <w:b/>
          <w:spacing w:val="4"/>
          <w:w w:val="100"/>
          <w:sz w:val="26"/>
          <w:szCs w:val="26"/>
        </w:rPr>
        <w:t> </w:t>
      </w:r>
      <w:r>
        <w:rPr>
          <w:rFonts w:ascii="Calibri" w:cs="Calibri" w:eastAsia="Calibri" w:hAnsi="Calibri"/>
          <w:b/>
          <w:spacing w:val="1"/>
          <w:w w:val="94"/>
          <w:sz w:val="26"/>
          <w:szCs w:val="26"/>
        </w:rPr>
        <w:t>V</w:t>
      </w:r>
      <w:r>
        <w:rPr>
          <w:rFonts w:ascii="Calibri" w:cs="Calibri" w:eastAsia="Calibri" w:hAnsi="Calibri"/>
          <w:b/>
          <w:spacing w:val="-1"/>
          <w:w w:val="94"/>
          <w:sz w:val="26"/>
          <w:szCs w:val="26"/>
        </w:rPr>
        <w:t>I</w:t>
      </w:r>
      <w:r>
        <w:rPr>
          <w:rFonts w:ascii="Calibri" w:cs="Calibri" w:eastAsia="Calibri" w:hAnsi="Calibri"/>
          <w:b/>
          <w:spacing w:val="0"/>
          <w:w w:val="94"/>
          <w:sz w:val="26"/>
          <w:szCs w:val="26"/>
        </w:rPr>
        <w:t>:</w:t>
      </w:r>
      <w:r>
        <w:rPr>
          <w:rFonts w:ascii="Calibri" w:cs="Calibri" w:eastAsia="Calibri" w:hAnsi="Calibri"/>
          <w:b/>
          <w:spacing w:val="-3"/>
          <w:w w:val="94"/>
          <w:sz w:val="26"/>
          <w:szCs w:val="26"/>
        </w:rPr>
        <w:t> </w:t>
      </w:r>
      <w:r>
        <w:rPr>
          <w:rFonts w:ascii="Calibri" w:cs="Calibri" w:eastAsia="Calibri" w:hAnsi="Calibri"/>
          <w:b/>
          <w:spacing w:val="1"/>
          <w:w w:val="94"/>
          <w:sz w:val="26"/>
          <w:szCs w:val="26"/>
        </w:rPr>
        <w:t>T</w:t>
      </w:r>
      <w:r>
        <w:rPr>
          <w:rFonts w:ascii="Calibri" w:cs="Calibri" w:eastAsia="Calibri" w:hAnsi="Calibri"/>
          <w:b/>
          <w:spacing w:val="0"/>
          <w:w w:val="94"/>
          <w:sz w:val="26"/>
          <w:szCs w:val="26"/>
        </w:rPr>
        <w:t>o</w:t>
      </w:r>
      <w:r>
        <w:rPr>
          <w:rFonts w:ascii="Calibri" w:cs="Calibri" w:eastAsia="Calibri" w:hAnsi="Calibri"/>
          <w:b/>
          <w:spacing w:val="1"/>
          <w:w w:val="94"/>
          <w:sz w:val="26"/>
          <w:szCs w:val="26"/>
        </w:rPr>
        <w:t>n</w:t>
      </w:r>
      <w:r>
        <w:rPr>
          <w:rFonts w:ascii="Calibri" w:cs="Calibri" w:eastAsia="Calibri" w:hAnsi="Calibri"/>
          <w:b/>
          <w:spacing w:val="0"/>
          <w:w w:val="94"/>
          <w:sz w:val="26"/>
          <w:szCs w:val="26"/>
        </w:rPr>
        <w:t>o</w:t>
      </w:r>
      <w:r>
        <w:rPr>
          <w:rFonts w:ascii="Calibri" w:cs="Calibri" w:eastAsia="Calibri" w:hAnsi="Calibri"/>
          <w:b/>
          <w:spacing w:val="-6"/>
          <w:w w:val="94"/>
          <w:sz w:val="26"/>
          <w:szCs w:val="26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de</w:t>
      </w:r>
      <w:r>
        <w:rPr>
          <w:rFonts w:ascii="Calibri" w:cs="Calibri" w:eastAsia="Calibri" w:hAnsi="Calibri"/>
          <w:b/>
          <w:spacing w:val="-14"/>
          <w:w w:val="100"/>
          <w:sz w:val="26"/>
          <w:szCs w:val="26"/>
        </w:rPr>
        <w:t> </w:t>
      </w:r>
      <w:r>
        <w:rPr>
          <w:rFonts w:ascii="Calibri" w:cs="Calibri" w:eastAsia="Calibri" w:hAnsi="Calibri"/>
          <w:b/>
          <w:spacing w:val="-1"/>
          <w:w w:val="100"/>
          <w:sz w:val="26"/>
          <w:szCs w:val="26"/>
        </w:rPr>
        <w:t>C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om</w:t>
      </w:r>
      <w:r>
        <w:rPr>
          <w:rFonts w:ascii="Calibri" w:cs="Calibri" w:eastAsia="Calibri" w:hAnsi="Calibri"/>
          <w:b/>
          <w:spacing w:val="1"/>
          <w:w w:val="100"/>
          <w:sz w:val="26"/>
          <w:szCs w:val="26"/>
        </w:rPr>
        <w:t>u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ni</w:t>
      </w:r>
      <w:r>
        <w:rPr>
          <w:rFonts w:ascii="Calibri" w:cs="Calibri" w:eastAsia="Calibri" w:hAnsi="Calibri"/>
          <w:b/>
          <w:spacing w:val="1"/>
          <w:w w:val="100"/>
          <w:sz w:val="26"/>
          <w:szCs w:val="26"/>
        </w:rPr>
        <w:t>c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a</w:t>
      </w:r>
      <w:r>
        <w:rPr>
          <w:rFonts w:ascii="Calibri" w:cs="Calibri" w:eastAsia="Calibri" w:hAnsi="Calibri"/>
          <w:b/>
          <w:spacing w:val="1"/>
          <w:w w:val="100"/>
          <w:sz w:val="26"/>
          <w:szCs w:val="26"/>
        </w:rPr>
        <w:t>c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ión</w:t>
      </w:r>
      <w:r>
        <w:rPr>
          <w:rFonts w:ascii="Calibri" w:cs="Calibri" w:eastAsia="Calibri" w:hAnsi="Calibri"/>
          <w:b/>
          <w:spacing w:val="25"/>
          <w:w w:val="100"/>
          <w:sz w:val="26"/>
          <w:szCs w:val="26"/>
        </w:rPr>
        <w:t> </w:t>
      </w:r>
      <w:r>
        <w:rPr>
          <w:rFonts w:ascii="Calibri" w:cs="Calibri" w:eastAsia="Calibri" w:hAnsi="Calibri"/>
          <w:b/>
          <w:spacing w:val="0"/>
          <w:w w:val="96"/>
          <w:sz w:val="26"/>
          <w:szCs w:val="26"/>
        </w:rPr>
        <w:t>(</w:t>
      </w:r>
      <w:r>
        <w:rPr>
          <w:rFonts w:ascii="Calibri" w:cs="Calibri" w:eastAsia="Calibri" w:hAnsi="Calibri"/>
          <w:b/>
          <w:spacing w:val="-1"/>
          <w:w w:val="96"/>
          <w:sz w:val="26"/>
          <w:szCs w:val="26"/>
        </w:rPr>
        <w:t>V</w:t>
      </w:r>
      <w:r>
        <w:rPr>
          <w:rFonts w:ascii="Calibri" w:cs="Calibri" w:eastAsia="Calibri" w:hAnsi="Calibri"/>
          <w:b/>
          <w:spacing w:val="0"/>
          <w:w w:val="96"/>
          <w:sz w:val="26"/>
          <w:szCs w:val="26"/>
        </w:rPr>
        <w:t>oz</w:t>
      </w:r>
      <w:r>
        <w:rPr>
          <w:rFonts w:ascii="Calibri" w:cs="Calibri" w:eastAsia="Calibri" w:hAnsi="Calibri"/>
          <w:b/>
          <w:spacing w:val="-6"/>
          <w:w w:val="96"/>
          <w:sz w:val="26"/>
          <w:szCs w:val="26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de</w:t>
      </w:r>
      <w:r>
        <w:rPr>
          <w:rFonts w:ascii="Calibri" w:cs="Calibri" w:eastAsia="Calibri" w:hAnsi="Calibri"/>
          <w:b/>
          <w:spacing w:val="-14"/>
          <w:w w:val="100"/>
          <w:sz w:val="26"/>
          <w:szCs w:val="26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la</w:t>
      </w:r>
      <w:r>
        <w:rPr>
          <w:rFonts w:ascii="Calibri" w:cs="Calibri" w:eastAsia="Calibri" w:hAnsi="Calibri"/>
          <w:b/>
          <w:spacing w:val="-4"/>
          <w:w w:val="100"/>
          <w:sz w:val="26"/>
          <w:szCs w:val="26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6"/>
          <w:szCs w:val="26"/>
        </w:rPr>
        <w:t>Marc</w:t>
      </w:r>
      <w:r>
        <w:rPr>
          <w:rFonts w:ascii="Calibri" w:cs="Calibri" w:eastAsia="Calibri" w:hAnsi="Calibri"/>
          <w:b/>
          <w:spacing w:val="1"/>
          <w:w w:val="100"/>
          <w:sz w:val="26"/>
          <w:szCs w:val="26"/>
        </w:rPr>
        <w:t>a</w:t>
      </w:r>
      <w:r>
        <w:rPr>
          <w:rFonts w:ascii="Calibri" w:cs="Calibri" w:eastAsia="Calibri" w:hAnsi="Calibri"/>
          <w:b/>
          <w:spacing w:val="4"/>
          <w:w w:val="100"/>
          <w:sz w:val="26"/>
          <w:szCs w:val="26"/>
        </w:rPr>
        <w:t>)</w:t>
      </w:r>
      <w:r>
        <w:rPr>
          <w:rFonts w:ascii="Calibri" w:cs="Calibri" w:eastAsia="Calibri" w:hAnsi="Calibri"/>
          <w:color w:val="434343"/>
          <w:spacing w:val="0"/>
          <w:w w:val="100"/>
          <w:sz w:val="28"/>
          <w:szCs w:val="28"/>
        </w:rPr>
        <w:t>.</w:t>
      </w:r>
      <w:r>
        <w:rPr>
          <w:rFonts w:ascii="Calibri" w:cs="Calibri" w:eastAsia="Calibri" w:hAnsi="Calibri"/>
          <w:color w:val="000000"/>
          <w:spacing w:val="0"/>
          <w:w w:val="100"/>
          <w:sz w:val="28"/>
          <w:szCs w:val="28"/>
        </w:rPr>
      </w:r>
    </w:p>
    <w:p>
      <w:pPr>
        <w:rPr>
          <w:sz w:val="28"/>
          <w:szCs w:val="28"/>
        </w:rPr>
        <w:jc w:val="left"/>
        <w:spacing w:before="12" w:line="280" w:lineRule="exact"/>
      </w:pPr>
      <w:r>
        <w:rPr>
          <w:sz w:val="28"/>
          <w:szCs w:val="28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line="260" w:lineRule="exact"/>
        <w:ind w:left="100"/>
      </w:pP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6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.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2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.</w:t>
      </w:r>
      <w:r>
        <w:rPr>
          <w:rFonts w:ascii="Calibri" w:cs="Calibri" w:eastAsia="Calibri" w:hAnsi="Calibri"/>
          <w:b/>
          <w:spacing w:val="-1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s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ilo</w:t>
      </w:r>
      <w:r>
        <w:rPr>
          <w:rFonts w:ascii="Calibri" w:cs="Calibri" w:eastAsia="Calibri" w:hAnsi="Calibri"/>
          <w:b/>
          <w:spacing w:val="6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de</w:t>
      </w:r>
      <w:r>
        <w:rPr>
          <w:rFonts w:ascii="Calibri" w:cs="Calibri" w:eastAsia="Calibri" w:hAnsi="Calibri"/>
          <w:b/>
          <w:spacing w:val="-1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1"/>
          <w:w w:val="120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1"/>
          <w:w w:val="96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0"/>
          <w:w w:val="98"/>
          <w:sz w:val="22"/>
          <w:szCs w:val="22"/>
        </w:rPr>
        <w:t>m</w:t>
      </w:r>
      <w:r>
        <w:rPr>
          <w:rFonts w:ascii="Calibri" w:cs="Calibri" w:eastAsia="Calibri" w:hAnsi="Calibri"/>
          <w:b/>
          <w:spacing w:val="-1"/>
          <w:w w:val="98"/>
          <w:sz w:val="22"/>
          <w:szCs w:val="22"/>
        </w:rPr>
        <w:t>u</w:t>
      </w:r>
      <w:r>
        <w:rPr>
          <w:rFonts w:ascii="Calibri" w:cs="Calibri" w:eastAsia="Calibri" w:hAnsi="Calibri"/>
          <w:b/>
          <w:spacing w:val="-1"/>
          <w:w w:val="98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0"/>
          <w:w w:val="113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-2"/>
          <w:w w:val="113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0"/>
          <w:w w:val="109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1"/>
          <w:w w:val="109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-3"/>
          <w:w w:val="103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-1"/>
          <w:w w:val="96"/>
          <w:sz w:val="22"/>
          <w:szCs w:val="22"/>
        </w:rPr>
        <w:t>ó</w:t>
      </w:r>
      <w:r>
        <w:rPr>
          <w:rFonts w:ascii="Calibri" w:cs="Calibri" w:eastAsia="Calibri" w:hAnsi="Calibri"/>
          <w:b/>
          <w:spacing w:val="0"/>
          <w:w w:val="98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sz w:val="26"/>
          <w:szCs w:val="26"/>
        </w:rPr>
        <w:jc w:val="left"/>
        <w:spacing w:before="10" w:line="260" w:lineRule="exact"/>
      </w:pPr>
      <w:r>
        <w:rPr>
          <w:sz w:val="26"/>
          <w:szCs w:val="26"/>
        </w:rPr>
      </w:r>
    </w:p>
    <w:p>
      <w:pPr>
        <w:rPr>
          <w:rFonts w:ascii="Calibri" w:cs="Calibri" w:eastAsia="Calibri" w:hAnsi="Calibri"/>
          <w:sz w:val="22"/>
          <w:szCs w:val="22"/>
        </w:rPr>
        <w:tabs>
          <w:tab w:pos="440" w:val="left"/>
        </w:tabs>
        <w:jc w:val="left"/>
        <w:spacing w:before="20" w:line="275" w:lineRule="auto"/>
        <w:ind w:hanging="358" w:left="458" w:right="851"/>
      </w:pPr>
      <w:r>
        <w:rPr>
          <w:rFonts w:ascii="Verdana" w:cs="Verdana" w:eastAsia="Verdana" w:hAnsi="Verdana"/>
          <w:spacing w:val="0"/>
          <w:w w:val="100"/>
          <w:sz w:val="22"/>
          <w:szCs w:val="22"/>
        </w:rPr>
        <w:t>•</w:t>
      </w:r>
      <w:r>
        <w:rPr>
          <w:rFonts w:ascii="Verdana" w:cs="Verdana" w:eastAsia="Verdana" w:hAnsi="Verdana"/>
          <w:spacing w:val="0"/>
          <w:w w:val="100"/>
          <w:sz w:val="22"/>
          <w:szCs w:val="22"/>
        </w:rPr>
        <w:tab/>
      </w:r>
      <w:r>
        <w:rPr>
          <w:rFonts w:ascii="Verdana" w:cs="Verdana" w:eastAsia="Verdana" w:hAnsi="Verdana"/>
          <w:spacing w:val="0"/>
          <w:w w:val="100"/>
          <w:sz w:val="22"/>
          <w:szCs w:val="22"/>
        </w:rPr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Formal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d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d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:</w:t>
      </w:r>
      <w:r>
        <w:rPr>
          <w:rFonts w:ascii="Calibri" w:cs="Calibri" w:eastAsia="Calibri" w:hAnsi="Calibri"/>
          <w:b/>
          <w:spacing w:val="-9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D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b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12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-9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p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r</w:t>
      </w:r>
      <w:r>
        <w:rPr>
          <w:rFonts w:ascii="Calibri" w:cs="Calibri" w:eastAsia="Calibri" w:hAnsi="Calibri"/>
          <w:spacing w:val="1"/>
          <w:w w:val="96"/>
          <w:sz w:val="22"/>
          <w:szCs w:val="22"/>
        </w:rPr>
        <w:t>e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d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mi</w:t>
      </w:r>
      <w:r>
        <w:rPr>
          <w:rFonts w:ascii="Calibri" w:cs="Calibri" w:eastAsia="Calibri" w:hAnsi="Calibri"/>
          <w:spacing w:val="1"/>
          <w:w w:val="96"/>
          <w:sz w:val="22"/>
          <w:szCs w:val="22"/>
        </w:rPr>
        <w:t>n</w:t>
      </w:r>
      <w:r>
        <w:rPr>
          <w:rFonts w:ascii="Calibri" w:cs="Calibri" w:eastAsia="Calibri" w:hAnsi="Calibri"/>
          <w:spacing w:val="-2"/>
          <w:w w:val="96"/>
          <w:sz w:val="22"/>
          <w:szCs w:val="22"/>
        </w:rPr>
        <w:t>a</w:t>
      </w:r>
      <w:r>
        <w:rPr>
          <w:rFonts w:ascii="Calibri" w:cs="Calibri" w:eastAsia="Calibri" w:hAnsi="Calibri"/>
          <w:spacing w:val="1"/>
          <w:w w:val="96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te</w:t>
      </w:r>
      <w:r>
        <w:rPr>
          <w:rFonts w:ascii="Calibri" w:cs="Calibri" w:eastAsia="Calibri" w:hAnsi="Calibri"/>
          <w:spacing w:val="-3"/>
          <w:w w:val="96"/>
          <w:sz w:val="22"/>
          <w:szCs w:val="22"/>
        </w:rPr>
        <w:t>m</w:t>
      </w:r>
      <w:r>
        <w:rPr>
          <w:rFonts w:ascii="Calibri" w:cs="Calibri" w:eastAsia="Calibri" w:hAnsi="Calibri"/>
          <w:spacing w:val="1"/>
          <w:w w:val="96"/>
          <w:sz w:val="22"/>
          <w:szCs w:val="22"/>
        </w:rPr>
        <w:t>e</w:t>
      </w:r>
      <w:r>
        <w:rPr>
          <w:rFonts w:ascii="Calibri" w:cs="Calibri" w:eastAsia="Calibri" w:hAnsi="Calibri"/>
          <w:spacing w:val="1"/>
          <w:w w:val="96"/>
          <w:sz w:val="22"/>
          <w:szCs w:val="22"/>
        </w:rPr>
        <w:t>n</w:t>
      </w:r>
      <w:r>
        <w:rPr>
          <w:rFonts w:ascii="Calibri" w:cs="Calibri" w:eastAsia="Calibri" w:hAnsi="Calibri"/>
          <w:spacing w:val="-3"/>
          <w:w w:val="96"/>
          <w:sz w:val="22"/>
          <w:szCs w:val="22"/>
        </w:rPr>
        <w:t>t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e</w:t>
      </w:r>
      <w:r>
        <w:rPr>
          <w:rFonts w:ascii="Calibri" w:cs="Calibri" w:eastAsia="Calibri" w:hAnsi="Calibri"/>
          <w:spacing w:val="6"/>
          <w:w w:val="96"/>
          <w:sz w:val="22"/>
          <w:szCs w:val="22"/>
        </w:rPr>
        <w:t> </w:t>
      </w:r>
      <w:r>
        <w:rPr>
          <w:rFonts w:ascii="Calibri" w:cs="Calibri" w:eastAsia="Calibri" w:hAnsi="Calibri"/>
          <w:spacing w:val="1"/>
          <w:w w:val="96"/>
          <w:sz w:val="22"/>
          <w:szCs w:val="22"/>
        </w:rPr>
        <w:t>f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o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r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mal</w:t>
      </w:r>
      <w:r>
        <w:rPr>
          <w:rFonts w:ascii="Calibri" w:cs="Calibri" w:eastAsia="Calibri" w:hAnsi="Calibri"/>
          <w:spacing w:val="-2"/>
          <w:w w:val="96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y</w:t>
      </w:r>
      <w:r>
        <w:rPr>
          <w:rFonts w:ascii="Calibri" w:cs="Calibri" w:eastAsia="Calibri" w:hAnsi="Calibri"/>
          <w:spacing w:val="-18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t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é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cn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c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,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d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ado</w:t>
      </w:r>
      <w:r>
        <w:rPr>
          <w:rFonts w:ascii="Calibri" w:cs="Calibri" w:eastAsia="Calibri" w:hAnsi="Calibri"/>
          <w:spacing w:val="-19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q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ue</w:t>
      </w:r>
      <w:r>
        <w:rPr>
          <w:rFonts w:ascii="Calibri" w:cs="Calibri" w:eastAsia="Calibri" w:hAnsi="Calibri"/>
          <w:spacing w:val="-17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2"/>
          <w:w w:val="97"/>
          <w:sz w:val="22"/>
          <w:szCs w:val="22"/>
        </w:rPr>
        <w:t>o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p</w:t>
      </w:r>
      <w:r>
        <w:rPr>
          <w:rFonts w:ascii="Calibri" w:cs="Calibri" w:eastAsia="Calibri" w:hAnsi="Calibri"/>
          <w:spacing w:val="1"/>
          <w:w w:val="97"/>
          <w:sz w:val="22"/>
          <w:szCs w:val="22"/>
        </w:rPr>
        <w:t>e</w:t>
      </w:r>
      <w:r>
        <w:rPr>
          <w:rFonts w:ascii="Calibri" w:cs="Calibri" w:eastAsia="Calibri" w:hAnsi="Calibri"/>
          <w:spacing w:val="-1"/>
          <w:w w:val="97"/>
          <w:sz w:val="22"/>
          <w:szCs w:val="22"/>
        </w:rPr>
        <w:t>r</w:t>
      </w:r>
      <w:r>
        <w:rPr>
          <w:rFonts w:ascii="Calibri" w:cs="Calibri" w:eastAsia="Calibri" w:hAnsi="Calibri"/>
          <w:spacing w:val="0"/>
          <w:w w:val="97"/>
          <w:sz w:val="22"/>
          <w:szCs w:val="22"/>
        </w:rPr>
        <w:t>a</w:t>
      </w:r>
      <w:r>
        <w:rPr>
          <w:rFonts w:ascii="Calibri" w:cs="Calibri" w:eastAsia="Calibri" w:hAnsi="Calibri"/>
          <w:spacing w:val="-6"/>
          <w:w w:val="97"/>
          <w:sz w:val="22"/>
          <w:szCs w:val="22"/>
        </w:rPr>
        <w:t> 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-15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g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í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a,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98"/>
          <w:sz w:val="22"/>
          <w:szCs w:val="22"/>
        </w:rPr>
        <w:t>ambi</w:t>
      </w:r>
      <w:r>
        <w:rPr>
          <w:rFonts w:ascii="Calibri" w:cs="Calibri" w:eastAsia="Calibri" w:hAnsi="Calibri"/>
          <w:spacing w:val="-1"/>
          <w:w w:val="98"/>
          <w:sz w:val="22"/>
          <w:szCs w:val="22"/>
        </w:rPr>
        <w:t>e</w:t>
      </w:r>
      <w:r>
        <w:rPr>
          <w:rFonts w:ascii="Calibri" w:cs="Calibri" w:eastAsia="Calibri" w:hAnsi="Calibri"/>
          <w:spacing w:val="1"/>
          <w:w w:val="98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98"/>
          <w:sz w:val="22"/>
          <w:szCs w:val="22"/>
        </w:rPr>
        <w:t>tal</w:t>
      </w:r>
      <w:r>
        <w:rPr>
          <w:rFonts w:ascii="Calibri" w:cs="Calibri" w:eastAsia="Calibri" w:hAnsi="Calibri"/>
          <w:spacing w:val="-5"/>
          <w:w w:val="98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y</w:t>
      </w:r>
      <w:r>
        <w:rPr>
          <w:rFonts w:ascii="Calibri" w:cs="Calibri" w:eastAsia="Calibri" w:hAnsi="Calibri"/>
          <w:spacing w:val="-18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t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r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a</w:t>
      </w:r>
      <w:r>
        <w:rPr>
          <w:rFonts w:ascii="Calibri" w:cs="Calibri" w:eastAsia="Calibri" w:hAnsi="Calibri"/>
          <w:spacing w:val="1"/>
          <w:w w:val="96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sp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o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r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te</w:t>
      </w:r>
      <w:r>
        <w:rPr>
          <w:rFonts w:ascii="Calibri" w:cs="Calibri" w:eastAsia="Calibri" w:hAnsi="Calibri"/>
          <w:spacing w:val="-4"/>
          <w:w w:val="96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(c</w:t>
      </w:r>
      <w:r>
        <w:rPr>
          <w:rFonts w:ascii="Calibri" w:cs="Calibri" w:eastAsia="Calibri" w:hAnsi="Calibri"/>
          <w:spacing w:val="-4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mun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c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ac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9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spacing w:val="-6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c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tes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94"/>
          <w:sz w:val="22"/>
          <w:szCs w:val="22"/>
        </w:rPr>
        <w:t>y</w:t>
      </w:r>
      <w:r>
        <w:rPr>
          <w:rFonts w:ascii="Calibri" w:cs="Calibri" w:eastAsia="Calibri" w:hAnsi="Calibri"/>
          <w:spacing w:val="-12"/>
          <w:w w:val="94"/>
          <w:sz w:val="22"/>
          <w:szCs w:val="22"/>
        </w:rPr>
        <w:t> </w:t>
      </w:r>
      <w:r>
        <w:rPr>
          <w:rFonts w:ascii="Calibri" w:cs="Calibri" w:eastAsia="Calibri" w:hAnsi="Calibri"/>
          <w:spacing w:val="-2"/>
          <w:w w:val="94"/>
          <w:sz w:val="22"/>
          <w:szCs w:val="22"/>
        </w:rPr>
        <w:t>e</w:t>
      </w:r>
      <w:r>
        <w:rPr>
          <w:rFonts w:ascii="Calibri" w:cs="Calibri" w:eastAsia="Calibri" w:hAnsi="Calibri"/>
          <w:spacing w:val="1"/>
          <w:w w:val="94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94"/>
          <w:sz w:val="22"/>
          <w:szCs w:val="22"/>
        </w:rPr>
        <w:t>tidad</w:t>
      </w:r>
      <w:r>
        <w:rPr>
          <w:rFonts w:ascii="Calibri" w:cs="Calibri" w:eastAsia="Calibri" w:hAnsi="Calibri"/>
          <w:spacing w:val="-2"/>
          <w:w w:val="94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94"/>
          <w:sz w:val="22"/>
          <w:szCs w:val="22"/>
        </w:rPr>
        <w:t>s</w:t>
      </w:r>
      <w:r>
        <w:rPr>
          <w:rFonts w:ascii="Calibri" w:cs="Calibri" w:eastAsia="Calibri" w:hAnsi="Calibri"/>
          <w:spacing w:val="35"/>
          <w:w w:val="94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g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u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at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)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.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15"/>
        <w:ind w:left="100"/>
      </w:pPr>
      <w:r>
        <w:rPr>
          <w:rFonts w:ascii="Verdana" w:cs="Verdana" w:eastAsia="Verdana" w:hAnsi="Verdana"/>
          <w:spacing w:val="0"/>
          <w:w w:val="100"/>
          <w:sz w:val="22"/>
          <w:szCs w:val="22"/>
        </w:rPr>
        <w:t>•</w:t>
      </w:r>
      <w:r>
        <w:rPr>
          <w:rFonts w:ascii="Verdana" w:cs="Verdana" w:eastAsia="Verdana" w:hAnsi="Verdana"/>
          <w:spacing w:val="0"/>
          <w:w w:val="100"/>
          <w:sz w:val="22"/>
          <w:szCs w:val="22"/>
        </w:rPr>
        <w:t>  </w:t>
      </w:r>
      <w:r>
        <w:rPr>
          <w:rFonts w:ascii="Verdana" w:cs="Verdana" w:eastAsia="Verdana" w:hAnsi="Verdana"/>
          <w:spacing w:val="5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1"/>
          <w:w w:val="95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1"/>
          <w:w w:val="95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-1"/>
          <w:w w:val="95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0"/>
          <w:w w:val="95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-6"/>
          <w:w w:val="95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p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ra</w:t>
      </w:r>
      <w:r>
        <w:rPr>
          <w:rFonts w:ascii="Calibri" w:cs="Calibri" w:eastAsia="Calibri" w:hAnsi="Calibri"/>
          <w:b/>
          <w:spacing w:val="-15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-1"/>
          <w:w w:val="95"/>
          <w:sz w:val="22"/>
          <w:szCs w:val="22"/>
        </w:rPr>
        <w:t>M</w:t>
      </w:r>
      <w:r>
        <w:rPr>
          <w:rFonts w:ascii="Calibri" w:cs="Calibri" w:eastAsia="Calibri" w:hAnsi="Calibri"/>
          <w:b/>
          <w:spacing w:val="0"/>
          <w:w w:val="95"/>
          <w:sz w:val="22"/>
          <w:szCs w:val="22"/>
        </w:rPr>
        <w:t>arke</w:t>
      </w:r>
      <w:r>
        <w:rPr>
          <w:rFonts w:ascii="Calibri" w:cs="Calibri" w:eastAsia="Calibri" w:hAnsi="Calibri"/>
          <w:b/>
          <w:spacing w:val="-1"/>
          <w:w w:val="95"/>
          <w:sz w:val="22"/>
          <w:szCs w:val="22"/>
        </w:rPr>
        <w:t>t</w:t>
      </w:r>
      <w:r>
        <w:rPr>
          <w:rFonts w:ascii="Calibri" w:cs="Calibri" w:eastAsia="Calibri" w:hAnsi="Calibri"/>
          <w:b/>
          <w:spacing w:val="0"/>
          <w:w w:val="95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-1"/>
          <w:w w:val="95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0"/>
          <w:w w:val="95"/>
          <w:sz w:val="22"/>
          <w:szCs w:val="22"/>
        </w:rPr>
        <w:t>g</w:t>
      </w:r>
      <w:r>
        <w:rPr>
          <w:rFonts w:ascii="Calibri" w:cs="Calibri" w:eastAsia="Calibri" w:hAnsi="Calibri"/>
          <w:spacing w:val="0"/>
          <w:w w:val="95"/>
          <w:sz w:val="22"/>
          <w:szCs w:val="22"/>
        </w:rPr>
        <w:t>:</w:t>
      </w:r>
      <w:r>
        <w:rPr>
          <w:rFonts w:ascii="Calibri" w:cs="Calibri" w:eastAsia="Calibri" w:hAnsi="Calibri"/>
          <w:spacing w:val="-3"/>
          <w:w w:val="95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95"/>
          <w:sz w:val="22"/>
          <w:szCs w:val="22"/>
        </w:rPr>
        <w:t>I</w:t>
      </w:r>
      <w:r>
        <w:rPr>
          <w:rFonts w:ascii="Calibri" w:cs="Calibri" w:eastAsia="Calibri" w:hAnsi="Calibri"/>
          <w:spacing w:val="1"/>
          <w:w w:val="95"/>
          <w:sz w:val="22"/>
          <w:szCs w:val="22"/>
        </w:rPr>
        <w:t>n</w:t>
      </w:r>
      <w:r>
        <w:rPr>
          <w:rFonts w:ascii="Calibri" w:cs="Calibri" w:eastAsia="Calibri" w:hAnsi="Calibri"/>
          <w:spacing w:val="1"/>
          <w:w w:val="95"/>
          <w:sz w:val="22"/>
          <w:szCs w:val="22"/>
        </w:rPr>
        <w:t>f</w:t>
      </w:r>
      <w:r>
        <w:rPr>
          <w:rFonts w:ascii="Calibri" w:cs="Calibri" w:eastAsia="Calibri" w:hAnsi="Calibri"/>
          <w:spacing w:val="-1"/>
          <w:w w:val="95"/>
          <w:sz w:val="22"/>
          <w:szCs w:val="22"/>
        </w:rPr>
        <w:t>o</w:t>
      </w:r>
      <w:r>
        <w:rPr>
          <w:rFonts w:ascii="Calibri" w:cs="Calibri" w:eastAsia="Calibri" w:hAnsi="Calibri"/>
          <w:spacing w:val="-4"/>
          <w:w w:val="95"/>
          <w:sz w:val="22"/>
          <w:szCs w:val="22"/>
        </w:rPr>
        <w:t>r</w:t>
      </w:r>
      <w:r>
        <w:rPr>
          <w:rFonts w:ascii="Calibri" w:cs="Calibri" w:eastAsia="Calibri" w:hAnsi="Calibri"/>
          <w:spacing w:val="0"/>
          <w:w w:val="95"/>
          <w:sz w:val="22"/>
          <w:szCs w:val="22"/>
        </w:rPr>
        <w:t>mativ</w:t>
      </w:r>
      <w:r>
        <w:rPr>
          <w:rFonts w:ascii="Calibri" w:cs="Calibri" w:eastAsia="Calibri" w:hAnsi="Calibri"/>
          <w:spacing w:val="-1"/>
          <w:w w:val="95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95"/>
          <w:sz w:val="22"/>
          <w:szCs w:val="22"/>
        </w:rPr>
        <w:t>,</w:t>
      </w:r>
      <w:r>
        <w:rPr>
          <w:rFonts w:ascii="Calibri" w:cs="Calibri" w:eastAsia="Calibri" w:hAnsi="Calibri"/>
          <w:spacing w:val="2"/>
          <w:w w:val="95"/>
          <w:sz w:val="22"/>
          <w:szCs w:val="22"/>
        </w:rPr>
        <w:t> 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f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cado</w:t>
      </w:r>
      <w:r>
        <w:rPr>
          <w:rFonts w:ascii="Calibri" w:cs="Calibri" w:eastAsia="Calibri" w:hAnsi="Calibri"/>
          <w:spacing w:val="-19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-15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g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u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d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ad</w:t>
      </w:r>
      <w:r>
        <w:rPr>
          <w:rFonts w:ascii="Calibri" w:cs="Calibri" w:eastAsia="Calibri" w:hAnsi="Calibri"/>
          <w:spacing w:val="-19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(t</w:t>
      </w:r>
      <w:r>
        <w:rPr>
          <w:rFonts w:ascii="Calibri" w:cs="Calibri" w:eastAsia="Calibri" w:hAnsi="Calibri"/>
          <w:spacing w:val="-2"/>
          <w:w w:val="96"/>
          <w:sz w:val="22"/>
          <w:szCs w:val="22"/>
        </w:rPr>
        <w:t>r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a</w:t>
      </w:r>
      <w:r>
        <w:rPr>
          <w:rFonts w:ascii="Calibri" w:cs="Calibri" w:eastAsia="Calibri" w:hAnsi="Calibri"/>
          <w:spacing w:val="1"/>
          <w:w w:val="96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sp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o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r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te)</w:t>
      </w:r>
      <w:r>
        <w:rPr>
          <w:rFonts w:ascii="Calibri" w:cs="Calibri" w:eastAsia="Calibri" w:hAnsi="Calibri"/>
          <w:spacing w:val="1"/>
          <w:w w:val="96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y</w:t>
      </w:r>
      <w:r>
        <w:rPr>
          <w:rFonts w:ascii="Calibri" w:cs="Calibri" w:eastAsia="Calibri" w:hAnsi="Calibri"/>
          <w:spacing w:val="-18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f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c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t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vi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d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ad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41"/>
        <w:ind w:left="458"/>
      </w:pPr>
      <w:r>
        <w:rPr>
          <w:rFonts w:ascii="Calibri" w:cs="Calibri" w:eastAsia="Calibri" w:hAnsi="Calibri"/>
          <w:spacing w:val="0"/>
          <w:w w:val="98"/>
          <w:sz w:val="22"/>
          <w:szCs w:val="22"/>
        </w:rPr>
        <w:t>(</w:t>
      </w:r>
      <w:r>
        <w:rPr>
          <w:rFonts w:ascii="Calibri" w:cs="Calibri" w:eastAsia="Calibri" w:hAnsi="Calibri"/>
          <w:spacing w:val="-1"/>
          <w:w w:val="98"/>
          <w:sz w:val="22"/>
          <w:szCs w:val="22"/>
        </w:rPr>
        <w:t>r</w:t>
      </w:r>
      <w:r>
        <w:rPr>
          <w:rFonts w:ascii="Calibri" w:cs="Calibri" w:eastAsia="Calibri" w:hAnsi="Calibri"/>
          <w:spacing w:val="1"/>
          <w:w w:val="98"/>
          <w:sz w:val="22"/>
          <w:szCs w:val="22"/>
        </w:rPr>
        <w:t>e</w:t>
      </w:r>
      <w:r>
        <w:rPr>
          <w:rFonts w:ascii="Calibri" w:cs="Calibri" w:eastAsia="Calibri" w:hAnsi="Calibri"/>
          <w:spacing w:val="1"/>
          <w:w w:val="98"/>
          <w:sz w:val="22"/>
          <w:szCs w:val="22"/>
        </w:rPr>
        <w:t>h</w:t>
      </w:r>
      <w:r>
        <w:rPr>
          <w:rFonts w:ascii="Calibri" w:cs="Calibri" w:eastAsia="Calibri" w:hAnsi="Calibri"/>
          <w:spacing w:val="0"/>
          <w:w w:val="98"/>
          <w:sz w:val="22"/>
          <w:szCs w:val="22"/>
        </w:rPr>
        <w:t>abi</w:t>
      </w:r>
      <w:r>
        <w:rPr>
          <w:rFonts w:ascii="Calibri" w:cs="Calibri" w:eastAsia="Calibri" w:hAnsi="Calibri"/>
          <w:spacing w:val="-3"/>
          <w:w w:val="98"/>
          <w:sz w:val="22"/>
          <w:szCs w:val="22"/>
        </w:rPr>
        <w:t>l</w:t>
      </w:r>
      <w:r>
        <w:rPr>
          <w:rFonts w:ascii="Calibri" w:cs="Calibri" w:eastAsia="Calibri" w:hAnsi="Calibri"/>
          <w:spacing w:val="1"/>
          <w:w w:val="98"/>
          <w:sz w:val="22"/>
          <w:szCs w:val="22"/>
        </w:rPr>
        <w:t>i</w:t>
      </w:r>
      <w:r>
        <w:rPr>
          <w:rFonts w:ascii="Calibri" w:cs="Calibri" w:eastAsia="Calibri" w:hAnsi="Calibri"/>
          <w:spacing w:val="0"/>
          <w:w w:val="98"/>
          <w:sz w:val="22"/>
          <w:szCs w:val="22"/>
        </w:rPr>
        <w:t>taci</w:t>
      </w:r>
      <w:r>
        <w:rPr>
          <w:rFonts w:ascii="Calibri" w:cs="Calibri" w:eastAsia="Calibri" w:hAnsi="Calibri"/>
          <w:spacing w:val="-3"/>
          <w:w w:val="98"/>
          <w:sz w:val="22"/>
          <w:szCs w:val="22"/>
        </w:rPr>
        <w:t>ó</w:t>
      </w:r>
      <w:r>
        <w:rPr>
          <w:rFonts w:ascii="Calibri" w:cs="Calibri" w:eastAsia="Calibri" w:hAnsi="Calibri"/>
          <w:spacing w:val="0"/>
          <w:w w:val="98"/>
          <w:sz w:val="22"/>
          <w:szCs w:val="22"/>
        </w:rPr>
        <w:t>n</w:t>
      </w:r>
      <w:r>
        <w:rPr>
          <w:rFonts w:ascii="Calibri" w:cs="Calibri" w:eastAsia="Calibri" w:hAnsi="Calibri"/>
          <w:spacing w:val="-2"/>
          <w:w w:val="98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am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b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ta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).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45"/>
        <w:ind w:left="100"/>
      </w:pPr>
      <w:r>
        <w:rPr>
          <w:rFonts w:ascii="Verdana" w:cs="Verdana" w:eastAsia="Verdana" w:hAnsi="Verdana"/>
          <w:spacing w:val="0"/>
          <w:w w:val="100"/>
          <w:sz w:val="22"/>
          <w:szCs w:val="22"/>
        </w:rPr>
        <w:t>•</w:t>
      </w:r>
      <w:r>
        <w:rPr>
          <w:rFonts w:ascii="Verdana" w:cs="Verdana" w:eastAsia="Verdana" w:hAnsi="Verdana"/>
          <w:spacing w:val="0"/>
          <w:w w:val="100"/>
          <w:sz w:val="22"/>
          <w:szCs w:val="22"/>
        </w:rPr>
        <w:t>  </w:t>
      </w:r>
      <w:r>
        <w:rPr>
          <w:rFonts w:ascii="Verdana" w:cs="Verdana" w:eastAsia="Verdana" w:hAnsi="Verdana"/>
          <w:spacing w:val="5"/>
          <w:w w:val="100"/>
          <w:sz w:val="22"/>
          <w:szCs w:val="22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Pr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-1"/>
          <w:w w:val="100"/>
          <w:sz w:val="22"/>
          <w:szCs w:val="22"/>
        </w:rPr>
        <w:t>h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ib</w:t>
      </w:r>
      <w:r>
        <w:rPr>
          <w:rFonts w:ascii="Calibri" w:cs="Calibri" w:eastAsia="Calibri" w:hAnsi="Calibri"/>
          <w:b/>
          <w:spacing w:val="-2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c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i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b/>
          <w:spacing w:val="-3"/>
          <w:w w:val="100"/>
          <w:sz w:val="22"/>
          <w:szCs w:val="22"/>
        </w:rPr>
        <w:t>n</w:t>
      </w:r>
      <w:r>
        <w:rPr>
          <w:rFonts w:ascii="Calibri" w:cs="Calibri" w:eastAsia="Calibri" w:hAnsi="Calibri"/>
          <w:b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2"/>
          <w:szCs w:val="22"/>
        </w:rPr>
        <w:t>s:</w:t>
      </w:r>
      <w:r>
        <w:rPr>
          <w:rFonts w:ascii="Calibri" w:cs="Calibri" w:eastAsia="Calibri" w:hAnsi="Calibri"/>
          <w:b/>
          <w:spacing w:val="9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g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u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a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j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18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c</w:t>
      </w:r>
      <w:r>
        <w:rPr>
          <w:rFonts w:ascii="Calibri" w:cs="Calibri" w:eastAsia="Calibri" w:hAnsi="Calibri"/>
          <w:spacing w:val="-4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l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q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u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al,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1"/>
          <w:w w:val="96"/>
          <w:sz w:val="22"/>
          <w:szCs w:val="22"/>
        </w:rPr>
        <w:t>j</w:t>
      </w:r>
      <w:r>
        <w:rPr>
          <w:rFonts w:ascii="Calibri" w:cs="Calibri" w:eastAsia="Calibri" w:hAnsi="Calibri"/>
          <w:spacing w:val="1"/>
          <w:w w:val="96"/>
          <w:sz w:val="22"/>
          <w:szCs w:val="22"/>
        </w:rPr>
        <w:t>e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r</w:t>
      </w:r>
      <w:r>
        <w:rPr>
          <w:rFonts w:ascii="Calibri" w:cs="Calibri" w:eastAsia="Calibri" w:hAnsi="Calibri"/>
          <w:spacing w:val="-1"/>
          <w:w w:val="96"/>
          <w:sz w:val="22"/>
          <w:szCs w:val="22"/>
        </w:rPr>
        <w:t>g</w:t>
      </w:r>
      <w:r>
        <w:rPr>
          <w:rFonts w:ascii="Calibri" w:cs="Calibri" w:eastAsia="Calibri" w:hAnsi="Calibri"/>
          <w:spacing w:val="0"/>
          <w:w w:val="96"/>
          <w:sz w:val="22"/>
          <w:szCs w:val="22"/>
        </w:rPr>
        <w:t>a</w:t>
      </w:r>
      <w:r>
        <w:rPr>
          <w:rFonts w:ascii="Calibri" w:cs="Calibri" w:eastAsia="Calibri" w:hAnsi="Calibri"/>
          <w:spacing w:val="-4"/>
          <w:w w:val="96"/>
          <w:sz w:val="22"/>
          <w:szCs w:val="22"/>
        </w:rPr>
        <w:t> 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n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c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a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i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a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,</w:t>
      </w:r>
      <w:r>
        <w:rPr>
          <w:rFonts w:ascii="Calibri" w:cs="Calibri" w:eastAsia="Calibri" w:hAnsi="Calibri"/>
          <w:spacing w:val="-2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p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r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o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me</w:t>
      </w:r>
      <w:r>
        <w:rPr>
          <w:rFonts w:ascii="Calibri" w:cs="Calibri" w:eastAsia="Calibri" w:hAnsi="Calibri"/>
          <w:spacing w:val="1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as</w:t>
      </w:r>
      <w:r>
        <w:rPr>
          <w:rFonts w:ascii="Calibri" w:cs="Calibri" w:eastAsia="Calibri" w:hAnsi="Calibri"/>
          <w:spacing w:val="-6"/>
          <w:w w:val="100"/>
          <w:sz w:val="22"/>
          <w:szCs w:val="22"/>
        </w:rPr>
        <w:t> 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e</w:t>
      </w:r>
      <w:r>
        <w:rPr>
          <w:rFonts w:ascii="Calibri" w:cs="Calibri" w:eastAsia="Calibri" w:hAnsi="Calibri"/>
          <w:spacing w:val="-3"/>
          <w:w w:val="100"/>
          <w:sz w:val="22"/>
          <w:szCs w:val="22"/>
        </w:rPr>
        <w:t>x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agera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d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a</w:t>
      </w:r>
      <w:r>
        <w:rPr>
          <w:rFonts w:ascii="Calibri" w:cs="Calibri" w:eastAsia="Calibri" w:hAnsi="Calibri"/>
          <w:spacing w:val="-1"/>
          <w:w w:val="100"/>
          <w:sz w:val="22"/>
          <w:szCs w:val="22"/>
        </w:rPr>
        <w:t>s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  <w:t>.</w:t>
      </w:r>
      <w:r>
        <w:rPr>
          <w:rFonts w:ascii="Calibri" w:cs="Calibri" w:eastAsia="Calibri" w:hAnsi="Calibri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3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tbl>
      <w:tblPr>
        <w:tblW w:type="auto" w:w="0"/>
        <w:tblLook w:val="01E0"/>
        <w:jc w:val="left"/>
        <w:tblInd w:type="dxa" w:w="99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264"/>
        </w:trPr>
        <w:tc>
          <w:tcPr>
            <w:tcW w:type="dxa" w:w="3008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/>
        </w:tc>
        <w:tc>
          <w:tcPr>
            <w:tcW w:type="dxa" w:w="3005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/>
        </w:tc>
        <w:tc>
          <w:tcPr>
            <w:tcW w:type="dxa" w:w="3008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/>
        </w:tc>
      </w:tr>
      <w:tr>
        <w:trPr>
          <w:trHeight w:hRule="exact" w:val="278"/>
        </w:trPr>
        <w:tc>
          <w:tcPr>
            <w:tcW w:type="dxa" w:w="3008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853"/>
            </w:pPr>
            <w:r>
              <w:rPr>
                <w:rFonts w:ascii="Calibri" w:cs="Calibri" w:eastAsia="Calibri" w:hAnsi="Calibri"/>
                <w:spacing w:val="0"/>
                <w:w w:val="98"/>
                <w:sz w:val="22"/>
                <w:szCs w:val="22"/>
              </w:rPr>
              <w:t>Ela</w:t>
            </w:r>
            <w:r>
              <w:rPr>
                <w:rFonts w:ascii="Calibri" w:cs="Calibri" w:eastAsia="Calibri" w:hAnsi="Calibri"/>
                <w:spacing w:val="-1"/>
                <w:w w:val="98"/>
                <w:sz w:val="22"/>
                <w:szCs w:val="22"/>
              </w:rPr>
              <w:t>b</w:t>
            </w:r>
            <w:r>
              <w:rPr>
                <w:rFonts w:ascii="Calibri" w:cs="Calibri" w:eastAsia="Calibri" w:hAnsi="Calibri"/>
                <w:spacing w:val="-1"/>
                <w:w w:val="98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"/>
                <w:w w:val="98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spacing w:val="0"/>
                <w:w w:val="98"/>
                <w:sz w:val="22"/>
                <w:szCs w:val="22"/>
              </w:rPr>
              <w:t>ado</w:t>
            </w:r>
            <w:r>
              <w:rPr>
                <w:rFonts w:ascii="Calibri" w:cs="Calibri" w:eastAsia="Calibri" w:hAnsi="Calibri"/>
                <w:spacing w:val="-3"/>
                <w:w w:val="98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5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904"/>
            </w:pP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Re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v</w:t>
            </w:r>
            <w:r>
              <w:rPr>
                <w:rFonts w:ascii="Calibri" w:cs="Calibri" w:eastAsia="Calibri" w:hAnsi="Calibri"/>
                <w:spacing w:val="-2"/>
                <w:w w:val="100"/>
                <w:sz w:val="22"/>
                <w:szCs w:val="22"/>
              </w:rPr>
              <w:t>i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Calibri" w:cs="Calibri" w:eastAsia="Calibri" w:hAnsi="Calibri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3"/>
                <w:w w:val="100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008"/>
            <w:tcBorders>
              <w:top w:color="BEBEBE" w:space="0" w:sz="5" w:val="single"/>
              <w:left w:color="BEBEBE" w:space="0" w:sz="5" w:val="single"/>
              <w:bottom w:color="BEBEBE" w:space="0" w:sz="5" w:val="single"/>
              <w:right w:color="BEBEBE" w:space="0" w:sz="5" w:val="single"/>
            </w:tcBorders>
          </w:tcPr>
          <w:p>
            <w:pPr>
              <w:rPr>
                <w:rFonts w:ascii="Calibri" w:cs="Calibri" w:eastAsia="Calibri" w:hAnsi="Calibri"/>
                <w:sz w:val="22"/>
                <w:szCs w:val="22"/>
              </w:rPr>
              <w:jc w:val="left"/>
              <w:spacing w:line="260" w:lineRule="exact"/>
              <w:ind w:left="875"/>
            </w:pPr>
            <w:r>
              <w:rPr>
                <w:rFonts w:ascii="Calibri" w:cs="Calibri" w:eastAsia="Calibri" w:hAnsi="Calibri"/>
                <w:spacing w:val="0"/>
                <w:w w:val="96"/>
                <w:sz w:val="22"/>
                <w:szCs w:val="22"/>
              </w:rPr>
              <w:t>A</w:t>
            </w:r>
            <w:r>
              <w:rPr>
                <w:rFonts w:ascii="Calibri" w:cs="Calibri" w:eastAsia="Calibri" w:hAnsi="Calibri"/>
                <w:spacing w:val="-1"/>
                <w:w w:val="96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spacing w:val="-1"/>
                <w:w w:val="96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spacing w:val="-1"/>
                <w:w w:val="96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"/>
                <w:w w:val="96"/>
                <w:sz w:val="22"/>
                <w:szCs w:val="22"/>
              </w:rPr>
              <w:t>b</w:t>
            </w:r>
            <w:r>
              <w:rPr>
                <w:rFonts w:ascii="Calibri" w:cs="Calibri" w:eastAsia="Calibri" w:hAnsi="Calibri"/>
                <w:spacing w:val="0"/>
                <w:w w:val="96"/>
                <w:sz w:val="22"/>
                <w:szCs w:val="22"/>
              </w:rPr>
              <w:t>ado</w:t>
            </w:r>
            <w:r>
              <w:rPr>
                <w:rFonts w:ascii="Calibri" w:cs="Calibri" w:eastAsia="Calibri" w:hAnsi="Calibri"/>
                <w:spacing w:val="-7"/>
                <w:w w:val="96"/>
                <w:sz w:val="22"/>
                <w:szCs w:val="22"/>
              </w:rPr>
              <w:t> </w:t>
            </w:r>
            <w:r>
              <w:rPr>
                <w:rFonts w:ascii="Calibri" w:cs="Calibri" w:eastAsia="Calibri" w:hAnsi="Calibri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ascii="Calibri" w:cs="Calibri" w:eastAsia="Calibri" w:hAns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ascii="Calibri" w:cs="Calibri" w:eastAsia="Calibri" w:hAnsi="Calibri"/>
                <w:spacing w:val="0"/>
                <w:w w:val="100"/>
                <w:sz w:val="22"/>
                <w:szCs w:val="22"/>
              </w:rPr>
            </w:r>
          </w:p>
        </w:tc>
      </w:tr>
    </w:tbl>
    <w:sectPr>
      <w:pgSz w:h="16840" w:w="11920"/>
      <w:pgMar w:bottom="280" w:left="1340" w:right="1340" w:top="60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Relationship Id="rId4" Target="media\image1.png" Type="http://schemas.openxmlformats.org/officeDocument/2006/relationships/image"/><Relationship Id="rId5" Target="media\image2.jpg" Type="http://schemas.openxmlformats.org/officeDocument/2006/relationships/image"/><Relationship Id="rId6" Target="media\image3.jpg" Type="http://schemas.openxmlformats.org/officeDocument/2006/relationships/image"/><Relationship Id="rId7" Target="media\image4.jpg" Type="http://schemas.openxmlformats.org/officeDocument/2006/relationships/image"/><Relationship Id="rId8" Target="media\image1.png" Type="http://schemas.openxmlformats.org/officeDocument/2006/relationships/image"/><Relationship Id="rId9" Target="media\image5.jpg" Type="http://schemas.openxmlformats.org/officeDocument/2006/relationships/image"/><Relationship Id="rId10" Target="media\image6.jpg" Type="http://schemas.openxmlformats.org/officeDocument/2006/relationships/image"/><Relationship Id="rId11" Target="media\image7.jpg" Type="http://schemas.openxmlformats.org/officeDocument/2006/relationships/image"/><Relationship Id="rId12" Target="media\image1.png" Type="http://schemas.openxmlformats.org/officeDocument/2006/relationships/image"/><Relationship Id="rId13" Target="media\image8.jpg" Type="http://schemas.openxmlformats.org/officeDocument/2006/relationships/image"/><Relationship Id="rId14" Target="media\image1.png" Type="http://schemas.openxmlformats.org/officeDocument/2006/relationships/image"/><Relationship Id="rId15" Target="media\image9.jpg" Type="http://schemas.openxmlformats.org/officeDocument/2006/relationships/image"/><Relationship Id="rId16" Target="media\image10.jpg" Type="http://schemas.openxmlformats.org/officeDocument/2006/relationships/image"/><Relationship Id="rId17" Target="media\image1.png" Type="http://schemas.openxmlformats.org/officeDocument/2006/relationships/image"/><Relationship Id="rId18" Target="media\image11.jpg" Type="http://schemas.openxmlformats.org/officeDocument/2006/relationships/image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